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99B1" w14:textId="77777777" w:rsidR="005077FA" w:rsidRDefault="005077FA" w:rsidP="00B80777">
      <w:pPr>
        <w:pStyle w:val="COChapterNumber"/>
      </w:pPr>
    </w:p>
    <w:p w14:paraId="2CB300D5" w14:textId="229BF30B" w:rsidR="005077FA" w:rsidRDefault="00B80777" w:rsidP="007B372B">
      <w:pPr>
        <w:pStyle w:val="COChapterTitle"/>
      </w:pPr>
      <w:bookmarkStart w:id="0" w:name="_Hlk73883217"/>
      <w:r w:rsidRPr="00B80777">
        <w:t>Iterative reasoning using the group chat pattern</w:t>
      </w:r>
    </w:p>
    <w:bookmarkEnd w:id="0"/>
    <w:p w14:paraId="6A33A393" w14:textId="77777777" w:rsidR="005077FA" w:rsidRDefault="005077FA" w:rsidP="00F84380">
      <w:pPr>
        <w:pStyle w:val="Body1"/>
        <w:rPr>
          <w:rStyle w:val="Bold"/>
          <w:rFonts w:eastAsia="Calibri"/>
        </w:rPr>
      </w:pPr>
      <w:r w:rsidRPr="00064D33">
        <w:rPr>
          <w:rStyle w:val="Bold"/>
        </w:rPr>
        <w:t>This chapter</w:t>
      </w:r>
      <w:r w:rsidRPr="00064D33">
        <w:rPr>
          <w:rStyle w:val="Bold"/>
          <w:rFonts w:eastAsia="Calibri"/>
        </w:rPr>
        <w:t xml:space="preserve"> covers</w:t>
      </w:r>
    </w:p>
    <w:p w14:paraId="2D776628" w14:textId="212FD450" w:rsidR="00CF239B" w:rsidRPr="00CF239B" w:rsidRDefault="00CF239B" w:rsidP="00CF239B">
      <w:pPr>
        <w:pStyle w:val="ListBullet0"/>
        <w:rPr>
          <w:rFonts w:eastAsia="Calibri"/>
        </w:rPr>
      </w:pPr>
      <w:r w:rsidRPr="00CF239B">
        <w:rPr>
          <w:rFonts w:eastAsia="Calibri"/>
        </w:rPr>
        <w:t xml:space="preserve">Understanding the </w:t>
      </w:r>
      <w:proofErr w:type="spellStart"/>
      <w:r w:rsidRPr="00624E6D">
        <w:rPr>
          <w:rStyle w:val="Italics"/>
        </w:rPr>
        <w:t>GroupChat</w:t>
      </w:r>
      <w:proofErr w:type="spellEnd"/>
      <w:r w:rsidRPr="00CF239B">
        <w:rPr>
          <w:rFonts w:eastAsia="Calibri"/>
        </w:rPr>
        <w:t xml:space="preserve"> pattern</w:t>
      </w:r>
    </w:p>
    <w:p w14:paraId="2C05CABE" w14:textId="0CC53470" w:rsidR="00CF239B" w:rsidRPr="00CF239B" w:rsidRDefault="00CF239B" w:rsidP="00CF239B">
      <w:pPr>
        <w:pStyle w:val="ListBullet0"/>
        <w:rPr>
          <w:rFonts w:eastAsia="Calibri"/>
        </w:rPr>
      </w:pPr>
      <w:r w:rsidRPr="00CF239B">
        <w:rPr>
          <w:rFonts w:eastAsia="Calibri"/>
        </w:rPr>
        <w:t xml:space="preserve">Building a </w:t>
      </w:r>
      <w:r w:rsidR="00DD0AB9">
        <w:rPr>
          <w:rFonts w:eastAsia="Calibri"/>
        </w:rPr>
        <w:t xml:space="preserve">custom </w:t>
      </w:r>
      <w:r w:rsidR="00526C9B">
        <w:rPr>
          <w:rFonts w:eastAsia="Calibri"/>
        </w:rPr>
        <w:t xml:space="preserve">termination manager </w:t>
      </w:r>
      <w:r w:rsidR="00DD0AB9">
        <w:rPr>
          <w:rFonts w:eastAsia="Calibri"/>
        </w:rPr>
        <w:t>on top of</w:t>
      </w:r>
      <w:r w:rsidR="00624E6D">
        <w:rPr>
          <w:rFonts w:eastAsia="Calibri"/>
        </w:rPr>
        <w:t xml:space="preserve"> a group chat manager</w:t>
      </w:r>
    </w:p>
    <w:p w14:paraId="66753252" w14:textId="276F4B81" w:rsidR="00526C9B" w:rsidRDefault="00526C9B" w:rsidP="00CF239B">
      <w:pPr>
        <w:pStyle w:val="ListBullet0"/>
        <w:rPr>
          <w:rFonts w:eastAsia="Calibri"/>
        </w:rPr>
      </w:pPr>
      <w:r>
        <w:rPr>
          <w:rFonts w:eastAsia="Calibri"/>
        </w:rPr>
        <w:t>Using human-in-the-loop in a group chat orchestrator</w:t>
      </w:r>
    </w:p>
    <w:p w14:paraId="1F1D0F9F" w14:textId="15F278DF" w:rsidR="00EB3538" w:rsidRPr="00CF239B" w:rsidRDefault="00EB3538" w:rsidP="00CF239B">
      <w:pPr>
        <w:pStyle w:val="ListBullet0"/>
        <w:rPr>
          <w:rFonts w:eastAsia="Calibri"/>
        </w:rPr>
      </w:pPr>
      <w:r w:rsidRPr="00EB3538">
        <w:rPr>
          <w:rFonts w:eastAsia="Calibri"/>
        </w:rPr>
        <w:t>Selecting the next specialist with a custom manager and explicit state</w:t>
      </w:r>
    </w:p>
    <w:p w14:paraId="655D20AD" w14:textId="536E757D" w:rsidR="00CF239B" w:rsidRDefault="00CF239B" w:rsidP="00CF239B">
      <w:pPr>
        <w:pStyle w:val="Body1"/>
      </w:pPr>
      <w:r>
        <w:t xml:space="preserve">In the previous chapter, Robby's sequential pipeline ran through safety assessment and motor execution in a strict order. Every step finished before the next one started, and each agent's output flowed directly into the next agent's input. </w:t>
      </w:r>
      <w:r w:rsidR="004D412F" w:rsidRPr="004D412F">
        <w:t>That works well when each step depends on the previous one.</w:t>
      </w:r>
    </w:p>
    <w:p w14:paraId="3E5722A3" w14:textId="3A5CACCC" w:rsidR="00DD0AB9" w:rsidRDefault="00CF239B" w:rsidP="00DD0AB9">
      <w:pPr>
        <w:pStyle w:val="Body"/>
      </w:pPr>
      <w:r>
        <w:t xml:space="preserve">But what happens when two agents need to negotiate, talking back and forth until they reach an agreement? Imagine Robby's </w:t>
      </w:r>
      <w:r w:rsidRPr="004D412F">
        <w:rPr>
          <w:rStyle w:val="CodeinText"/>
        </w:rPr>
        <w:t>MotorsAgent</w:t>
      </w:r>
      <w:r>
        <w:t xml:space="preserve"> proposing a route and a </w:t>
      </w:r>
      <w:r w:rsidRPr="004D412F">
        <w:rPr>
          <w:rStyle w:val="CodeinText"/>
        </w:rPr>
        <w:t>NavigatorAgent</w:t>
      </w:r>
      <w:r>
        <w:t xml:space="preserve"> reviewing it. The navigator </w:t>
      </w:r>
      <w:r w:rsidR="00EB3538">
        <w:t>can</w:t>
      </w:r>
      <w:r>
        <w:t xml:space="preserve"> reject the first proposal, the motors agent revises it, the navigator reviews again, and th</w:t>
      </w:r>
      <w:r w:rsidR="00DD0AB9">
        <w:t>e</w:t>
      </w:r>
      <w:r>
        <w:t xml:space="preserve"> cycle continues until the navigator approves, or until a maximum number of rounds is reached, to prevent infinite loop. There is no single predetermined number of steps. The workflow terminates when a condition is satisfied, not when a fixed chain is exhausted.</w:t>
      </w:r>
    </w:p>
    <w:p w14:paraId="1C235FD5" w14:textId="45F00747" w:rsidR="009A58AD" w:rsidRDefault="00DD0AB9" w:rsidP="00DD0AB9">
      <w:pPr>
        <w:pStyle w:val="Body"/>
      </w:pPr>
      <w:r w:rsidRPr="00DD0AB9">
        <w:t xml:space="preserve">I hit this wall early in Robby's development. My first instinct was to hard-code the negotiation as a longer pipeline: propose, review, revise, review again. It worked until the second review came back </w:t>
      </w:r>
      <w:r w:rsidRPr="00C949CA">
        <w:rPr>
          <w:rStyle w:val="CodeinText"/>
        </w:rPr>
        <w:t>DENIED</w:t>
      </w:r>
      <w:r w:rsidRPr="00DD0AB9">
        <w:t xml:space="preserve"> and the pipeline had no third review to offer. Adding more stages just moved the problem one round further down the chain. What I needed was not a longer pipeline but a loop with an exit condition, and that is exactly what the </w:t>
      </w:r>
      <w:proofErr w:type="spellStart"/>
      <w:r w:rsidRPr="00624E6D">
        <w:rPr>
          <w:rStyle w:val="Italics"/>
        </w:rPr>
        <w:t>GroupChat</w:t>
      </w:r>
      <w:proofErr w:type="spellEnd"/>
      <w:r w:rsidRPr="00DD0AB9">
        <w:t xml:space="preserve"> </w:t>
      </w:r>
      <w:r w:rsidR="00624E6D">
        <w:t xml:space="preserve">orchestration </w:t>
      </w:r>
      <w:r w:rsidRPr="00DD0AB9">
        <w:t>pattern provides: a structured multi-agent conversation where participants take turns and a manager decides when the conversation is over.</w:t>
      </w:r>
    </w:p>
    <w:p w14:paraId="38E7D7F5" w14:textId="0803C199" w:rsidR="003058AC" w:rsidRDefault="00D9013B" w:rsidP="003058AC">
      <w:pPr>
        <w:pStyle w:val="Head1"/>
        <w:tabs>
          <w:tab w:val="clear" w:pos="792"/>
          <w:tab w:val="num" w:pos="4619"/>
        </w:tabs>
        <w:ind w:left="4619" w:hanging="4619"/>
        <w:rPr>
          <w:rFonts w:eastAsia="Calibri"/>
        </w:rPr>
      </w:pPr>
      <w:r>
        <w:rPr>
          <w:rFonts w:eastAsia="Calibri"/>
        </w:rPr>
        <w:t xml:space="preserve">Understanding </w:t>
      </w:r>
      <w:r w:rsidR="00CF239B" w:rsidRPr="00CF239B">
        <w:rPr>
          <w:rFonts w:eastAsia="Calibri"/>
        </w:rPr>
        <w:t>Group Chat Orchestration</w:t>
      </w:r>
    </w:p>
    <w:p w14:paraId="046ED28E" w14:textId="72457175" w:rsidR="00CF239B" w:rsidRDefault="00624E6D" w:rsidP="00DD0AB9">
      <w:pPr>
        <w:pStyle w:val="Body1"/>
      </w:pPr>
      <w:proofErr w:type="spellStart"/>
      <w:r w:rsidRPr="00624E6D">
        <w:rPr>
          <w:rStyle w:val="Italics"/>
        </w:rPr>
        <w:t>GroupChat</w:t>
      </w:r>
      <w:proofErr w:type="spellEnd"/>
      <w:r w:rsidRPr="00624E6D">
        <w:t xml:space="preserve"> is a managed conversation. Participants contribute messages, while a manager chooses who speaks next and when to stop. Round-robin is one scheduling policy, not the definition of the pattern. Likewise, a participant can use an LLM, conventional code, or a human response behind the same </w:t>
      </w:r>
      <w:r w:rsidRPr="00624E6D">
        <w:rPr>
          <w:rStyle w:val="CodeinText"/>
        </w:rPr>
        <w:t>AIAgent</w:t>
      </w:r>
      <w:r w:rsidRPr="00624E6D">
        <w:t xml:space="preserve"> contract</w:t>
      </w:r>
      <w:r w:rsidR="00CF239B">
        <w:t>.</w:t>
      </w:r>
    </w:p>
    <w:p w14:paraId="72C31048" w14:textId="77777777" w:rsidR="00E75A01" w:rsidRDefault="00E75A01" w:rsidP="00E75A01">
      <w:pPr>
        <w:pStyle w:val="Body"/>
      </w:pPr>
      <w:r>
        <w:t>Think of it as a moderated committee meeting:</w:t>
      </w:r>
    </w:p>
    <w:p w14:paraId="3FDE60D2" w14:textId="77777777" w:rsidR="00C949CA" w:rsidRDefault="00C949CA" w:rsidP="00C949CA">
      <w:pPr>
        <w:pStyle w:val="ListBullet0"/>
      </w:pPr>
      <w:r>
        <w:t>The chairperson (the group chat manager) chooses the next speaker and applies the rules for ending the meeting.</w:t>
      </w:r>
    </w:p>
    <w:p w14:paraId="51353281" w14:textId="77777777" w:rsidR="00C949CA" w:rsidRDefault="00C949CA" w:rsidP="00C949CA">
      <w:pPr>
        <w:pStyle w:val="ListBullet0"/>
      </w:pPr>
      <w:r>
        <w:lastRenderedPageBreak/>
        <w:t>The specialists (the participants) contribute different capabilities; membership does not require the same kind of expertise or implementation.</w:t>
      </w:r>
    </w:p>
    <w:p w14:paraId="00DF4D05" w14:textId="77777777" w:rsidR="00C949CA" w:rsidRDefault="00C949CA" w:rsidP="00C949CA">
      <w:pPr>
        <w:pStyle w:val="ListBullet0"/>
      </w:pPr>
      <w:r>
        <w:t>The minutes (the conversation history) preserve previous contributions so the group can revise its conclusions.</w:t>
      </w:r>
    </w:p>
    <w:p w14:paraId="119A573E" w14:textId="77777777" w:rsidR="00C949CA" w:rsidRDefault="00C949CA" w:rsidP="00C949CA">
      <w:pPr>
        <w:pStyle w:val="ListBullet0"/>
      </w:pPr>
      <w:r>
        <w:t>The adjournment rule (termination) ends the discussion when the required outcome has been reached.</w:t>
      </w:r>
    </w:p>
    <w:p w14:paraId="45F9A706" w14:textId="5BD38301" w:rsidR="00E75A01" w:rsidRDefault="00C949CA" w:rsidP="00C949CA">
      <w:pPr>
        <w:pStyle w:val="ListBullet0"/>
      </w:pPr>
      <w:r>
        <w:t>The meeting budget (</w:t>
      </w:r>
      <w:r w:rsidRPr="00C949CA">
        <w:rPr>
          <w:rStyle w:val="CodeinText"/>
        </w:rPr>
        <w:t>MaximumIterationCount</w:t>
      </w:r>
      <w:r>
        <w:t>) limits the number of turns even when the discussion has not reached a useful outcome</w:t>
      </w:r>
      <w:r w:rsidR="00E75A01">
        <w:t>.</w:t>
      </w:r>
    </w:p>
    <w:p w14:paraId="15896720" w14:textId="77777777" w:rsidR="00E75A01" w:rsidRDefault="00E75A01" w:rsidP="00E75A01">
      <w:pPr>
        <w:pStyle w:val="Body"/>
      </w:pPr>
      <w:r>
        <w:t>Agent Framework models this with two components:</w:t>
      </w:r>
    </w:p>
    <w:p w14:paraId="5345F736" w14:textId="77777777" w:rsidR="00E75A01" w:rsidRDefault="00E75A01" w:rsidP="00E75A01">
      <w:pPr>
        <w:pStyle w:val="ListBullet0"/>
      </w:pPr>
      <w:r w:rsidRPr="00C949CA">
        <w:rPr>
          <w:rStyle w:val="CodeinText"/>
        </w:rPr>
        <w:t>AgentWorkflowBuilder.CreateGroupChatBuilderWith</w:t>
      </w:r>
      <w:r>
        <w:t xml:space="preserve"> builds the group chat workflow. It accepts a factory delegate that receives the participant list and returns the manager instance.</w:t>
      </w:r>
    </w:p>
    <w:p w14:paraId="3E29C27C" w14:textId="77777777" w:rsidR="00E75A01" w:rsidRDefault="00E75A01" w:rsidP="00E75A01">
      <w:pPr>
        <w:pStyle w:val="ListBullet0"/>
      </w:pPr>
      <w:r w:rsidRPr="00C949CA">
        <w:rPr>
          <w:rStyle w:val="CodeinText"/>
        </w:rPr>
        <w:t>RoundRobinGroupChatManager</w:t>
      </w:r>
      <w:r>
        <w:t xml:space="preserve"> calls the participants in round-robin order, in the exact order they were added, and delegates the termination decision to a pluggable </w:t>
      </w:r>
      <w:r w:rsidRPr="00C949CA">
        <w:rPr>
          <w:rStyle w:val="CodeinText"/>
        </w:rPr>
        <w:t>shouldTerminateFunc</w:t>
      </w:r>
      <w:r>
        <w:t xml:space="preserve"> delegate.</w:t>
      </w:r>
    </w:p>
    <w:p w14:paraId="6316F027" w14:textId="3360BDD1" w:rsidR="00E75A01" w:rsidRDefault="00E75A01" w:rsidP="00E75A01">
      <w:pPr>
        <w:pStyle w:val="Body"/>
      </w:pPr>
      <w:r>
        <w:t xml:space="preserve">The </w:t>
      </w:r>
      <w:r w:rsidR="00EB3538">
        <w:t xml:space="preserve">builder </w:t>
      </w:r>
      <w:r>
        <w:t>shape is short enough to memorize:</w:t>
      </w:r>
    </w:p>
    <w:p w14:paraId="0207F199" w14:textId="77777777" w:rsidR="00E75A01" w:rsidRDefault="00E75A01" w:rsidP="00E75A01">
      <w:pPr>
        <w:pStyle w:val="Code"/>
      </w:pPr>
      <w:r>
        <w:t>var workflow = AgentWorkflowBuilder</w:t>
      </w:r>
    </w:p>
    <w:p w14:paraId="05CC1D81" w14:textId="77777777" w:rsidR="00E75A01" w:rsidRDefault="00E75A01" w:rsidP="00E75A01">
      <w:pPr>
        <w:pStyle w:val="Code"/>
      </w:pPr>
      <w:r>
        <w:t xml:space="preserve">  .CreateGroupChatBuilderWith(agents =&gt; /* create the manager */)</w:t>
      </w:r>
    </w:p>
    <w:p w14:paraId="029483B5" w14:textId="77777777" w:rsidR="00E75A01" w:rsidRDefault="00E75A01" w:rsidP="00E75A01">
      <w:pPr>
        <w:pStyle w:val="Code"/>
      </w:pPr>
      <w:r>
        <w:t xml:space="preserve">  .AddParticipants(/* agents, in speaking order */)</w:t>
      </w:r>
    </w:p>
    <w:p w14:paraId="168D76D0" w14:textId="77777777" w:rsidR="00E75A01" w:rsidRDefault="00E75A01" w:rsidP="00E75A01">
      <w:pPr>
        <w:pStyle w:val="Code"/>
      </w:pPr>
      <w:r>
        <w:t xml:space="preserve">  .Build();</w:t>
      </w:r>
    </w:p>
    <w:p w14:paraId="4C13B966" w14:textId="77777777" w:rsidR="00E75A01" w:rsidRDefault="00E75A01" w:rsidP="00E75A01">
      <w:pPr>
        <w:pStyle w:val="Body"/>
      </w:pPr>
      <w:r>
        <w:t>Figure 13.1 shows the topology this builder produces, and it holds the first surprise of the pattern.</w:t>
      </w:r>
    </w:p>
    <w:p w14:paraId="0E72AA64" w14:textId="77777777" w:rsidR="0073257E" w:rsidRDefault="0073257E" w:rsidP="0073257E">
      <w:pPr>
        <w:pStyle w:val="Figure"/>
      </w:pPr>
      <w:r>
        <w:rPr>
          <w:noProof/>
        </w:rPr>
        <w:drawing>
          <wp:inline distT="0" distB="0" distL="0" distR="0" wp14:anchorId="66A3B329" wp14:editId="36496007">
            <wp:extent cx="4800597" cy="2700336"/>
            <wp:effectExtent l="0" t="0" r="635" b="5080"/>
            <wp:docPr id="19343936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648" name="Graphic 1"/>
                    <pic:cNvPicPr/>
                  </pic:nvPicPr>
                  <pic:blipFill>
                    <a:blip r:embed="rId8">
                      <a:extLst>
                        <a:ext uri="{96DAC541-7B7A-43D3-8B79-37D633B846F1}">
                          <asvg:svgBlip xmlns:asvg="http://schemas.microsoft.com/office/drawing/2016/SVG/main" r:embed="rId9"/>
                        </a:ext>
                      </a:extLst>
                    </a:blip>
                    <a:stretch>
                      <a:fillRect/>
                    </a:stretch>
                  </pic:blipFill>
                  <pic:spPr>
                    <a:xfrm>
                      <a:off x="0" y="0"/>
                      <a:ext cx="4800597" cy="2700336"/>
                    </a:xfrm>
                    <a:prstGeom prst="rect">
                      <a:avLst/>
                    </a:prstGeom>
                  </pic:spPr>
                </pic:pic>
              </a:graphicData>
            </a:graphic>
          </wp:inline>
        </w:drawing>
      </w:r>
    </w:p>
    <w:p w14:paraId="5FFF77CC" w14:textId="75398FAB" w:rsidR="0073257E" w:rsidRPr="00CF239B" w:rsidRDefault="0073257E" w:rsidP="0073257E">
      <w:pPr>
        <w:pStyle w:val="FigureCaption"/>
      </w:pPr>
      <w:r>
        <w:t xml:space="preserve">Figure 13.1 </w:t>
      </w:r>
      <w:r w:rsidR="0037500D" w:rsidRPr="0037500D">
        <w:t>The Group Chat pattern is a star, not a ring: the host coordinates message delivery while the manager selects speakers and evaluates termination, so participants do not call each other directly</w:t>
      </w:r>
      <w:r w:rsidR="00E75A01" w:rsidRPr="00E75A01">
        <w:t>.</w:t>
      </w:r>
    </w:p>
    <w:p w14:paraId="57F0FE44" w14:textId="5712FDAB" w:rsidR="00EB3538" w:rsidRDefault="00EB3538" w:rsidP="00E75A01">
      <w:pPr>
        <w:pStyle w:val="Body1"/>
      </w:pPr>
      <w:r>
        <w:t xml:space="preserve">A </w:t>
      </w:r>
      <w:r w:rsidRPr="00EB3538">
        <w:rPr>
          <w:rStyle w:val="Italics"/>
        </w:rPr>
        <w:t>turn</w:t>
      </w:r>
      <w:r>
        <w:t xml:space="preserve"> is one scheduled interaction with one participant. A </w:t>
      </w:r>
      <w:r w:rsidRPr="00EB3538">
        <w:rPr>
          <w:rStyle w:val="Italics"/>
        </w:rPr>
        <w:t>round</w:t>
      </w:r>
      <w:r>
        <w:t xml:space="preserve"> is our informal name for a complete rotation. Ten turns are not ten rounds, and a tool-calling turn can contain several model requests and tool calls. Human turns also count toward the same ceiling.</w:t>
      </w:r>
    </w:p>
    <w:p w14:paraId="7AD4AD17" w14:textId="72C703FD" w:rsidR="00E75A01" w:rsidRDefault="00E75A01" w:rsidP="00EB3538">
      <w:pPr>
        <w:pStyle w:val="Body"/>
      </w:pPr>
      <w:r>
        <w:t xml:space="preserve">Let's walk through one full </w:t>
      </w:r>
      <w:r w:rsidR="00EB3538">
        <w:t>round</w:t>
      </w:r>
      <w:r>
        <w:t>:</w:t>
      </w:r>
    </w:p>
    <w:p w14:paraId="4C013FCB" w14:textId="77777777" w:rsidR="00E75A01" w:rsidRDefault="00E75A01" w:rsidP="00E75A01">
      <w:pPr>
        <w:pStyle w:val="ListNumbered"/>
      </w:pPr>
      <w:r>
        <w:lastRenderedPageBreak/>
        <w:t>The mission command enters the manager, which appends it to the shared conversation history.</w:t>
      </w:r>
    </w:p>
    <w:p w14:paraId="66F93313" w14:textId="77777777" w:rsidR="00E75A01" w:rsidRDefault="00E75A01" w:rsidP="00E75A01">
      <w:pPr>
        <w:pStyle w:val="ListNumbered"/>
      </w:pPr>
      <w:r>
        <w:t>The manager hands the full history to the first participant, which produces a response.</w:t>
      </w:r>
    </w:p>
    <w:p w14:paraId="01294210" w14:textId="77777777" w:rsidR="00E75A01" w:rsidRDefault="00E75A01" w:rsidP="00E75A01">
      <w:pPr>
        <w:pStyle w:val="ListNumbered"/>
      </w:pPr>
      <w:r>
        <w:t>The response returns to the manager, which appends it to the history and increments the iteration counter.</w:t>
      </w:r>
    </w:p>
    <w:p w14:paraId="26D81158" w14:textId="77777777" w:rsidR="00E75A01" w:rsidRDefault="00E75A01" w:rsidP="00E75A01">
      <w:pPr>
        <w:pStyle w:val="ListNumbered"/>
      </w:pPr>
      <w:r>
        <w:t>The manager evaluates the termination condition. If it returns true, the workflow emits its output and stops.</w:t>
      </w:r>
    </w:p>
    <w:p w14:paraId="4A1E12EB" w14:textId="470456B6" w:rsidR="00E75A01" w:rsidRDefault="00E75A01" w:rsidP="00E75A01">
      <w:pPr>
        <w:pStyle w:val="ListNumbered"/>
      </w:pPr>
      <w:r>
        <w:t xml:space="preserve">Otherwise, the manager hands the </w:t>
      </w:r>
      <w:r w:rsidR="004F4ECE">
        <w:t>deltas</w:t>
      </w:r>
      <w:r>
        <w:t xml:space="preserve"> history to the next participant in the rotation, and the cycle repeats.</w:t>
      </w:r>
    </w:p>
    <w:p w14:paraId="7EC89E51" w14:textId="3044384E" w:rsidR="00E75A01" w:rsidRDefault="00E75A01" w:rsidP="00E75A01">
      <w:pPr>
        <w:pStyle w:val="Body"/>
      </w:pPr>
      <w:r>
        <w:t xml:space="preserve">The star shape is not an implementation detail; it is the reason the pattern works. Because agents never exchange messages directly, the manager is the single </w:t>
      </w:r>
      <w:r w:rsidR="00624E6D">
        <w:t xml:space="preserve">point </w:t>
      </w:r>
      <w:r>
        <w:t xml:space="preserve">where the iteration </w:t>
      </w:r>
      <w:r w:rsidR="0075545C">
        <w:t>counts</w:t>
      </w:r>
      <w:r>
        <w:t>, the termination decision, and the observability of the whole conversation live. When something goes wrong in a group chat, there is exactly one place to look.</w:t>
      </w:r>
    </w:p>
    <w:p w14:paraId="21749E64" w14:textId="6B2ADCBC" w:rsidR="00624E6D" w:rsidRDefault="00624E6D" w:rsidP="00E75A01">
      <w:pPr>
        <w:pStyle w:val="Body"/>
      </w:pPr>
      <w:r>
        <w:t>E</w:t>
      </w:r>
      <w:r w:rsidRPr="00624E6D">
        <w:t xml:space="preserve">ach </w:t>
      </w:r>
      <w:proofErr w:type="spellStart"/>
      <w:r w:rsidRPr="00624E6D">
        <w:rPr>
          <w:rStyle w:val="Italics"/>
        </w:rPr>
        <w:t>GroupChat</w:t>
      </w:r>
      <w:proofErr w:type="spellEnd"/>
      <w:r>
        <w:t xml:space="preserve"> </w:t>
      </w:r>
      <w:r w:rsidRPr="00624E6D">
        <w:t xml:space="preserve">participant has its own session. The </w:t>
      </w:r>
      <w:r>
        <w:t>manager</w:t>
      </w:r>
      <w:r w:rsidRPr="00624E6D">
        <w:t xml:space="preserve"> broadcasts new messages instead of passing the entire accumulated transcript into every invocation. Those messages build up in participant context over time. Shared conversational context therefore does not mean that all participants share one </w:t>
      </w:r>
      <w:r w:rsidRPr="00624E6D">
        <w:rPr>
          <w:rStyle w:val="CodeinText"/>
        </w:rPr>
        <w:t>AgentSession</w:t>
      </w:r>
      <w:r w:rsidRPr="00624E6D">
        <w:t xml:space="preserve"> object.</w:t>
      </w:r>
      <w:r>
        <w:t xml:space="preserve"> In figure 13.2 we show how the </w:t>
      </w:r>
      <w:proofErr w:type="spellStart"/>
      <w:r w:rsidRPr="00624E6D">
        <w:rPr>
          <w:rStyle w:val="CodeinText"/>
        </w:rPr>
        <w:t>GroupChatManager</w:t>
      </w:r>
      <w:proofErr w:type="spellEnd"/>
      <w:r>
        <w:t xml:space="preserve"> handles the agent’s individual sessions.</w:t>
      </w:r>
    </w:p>
    <w:p w14:paraId="6AD9AE7F" w14:textId="1F868CCF" w:rsidR="008D6370" w:rsidRDefault="008D6370" w:rsidP="008D6370">
      <w:pPr>
        <w:pStyle w:val="Figure"/>
      </w:pPr>
      <w:r>
        <w:rPr>
          <w:noProof/>
        </w:rPr>
        <w:drawing>
          <wp:inline distT="0" distB="0" distL="0" distR="0" wp14:anchorId="07D49ECB" wp14:editId="4223BFCB">
            <wp:extent cx="5184775" cy="2916435"/>
            <wp:effectExtent l="0" t="0" r="0" b="0"/>
            <wp:docPr id="1643078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78846" name="Graphic 1"/>
                    <pic:cNvPicPr/>
                  </pic:nvPicPr>
                  <pic:blipFill>
                    <a:blip r:embed="rId10">
                      <a:extLst>
                        <a:ext uri="{96DAC541-7B7A-43D3-8B79-37D633B846F1}">
                          <asvg:svgBlip xmlns:asvg="http://schemas.microsoft.com/office/drawing/2016/SVG/main" r:embed="rId11"/>
                        </a:ext>
                      </a:extLst>
                    </a:blip>
                    <a:stretch>
                      <a:fillRect/>
                    </a:stretch>
                  </pic:blipFill>
                  <pic:spPr>
                    <a:xfrm>
                      <a:off x="0" y="0"/>
                      <a:ext cx="5184775" cy="2916435"/>
                    </a:xfrm>
                    <a:prstGeom prst="rect">
                      <a:avLst/>
                    </a:prstGeom>
                  </pic:spPr>
                </pic:pic>
              </a:graphicData>
            </a:graphic>
          </wp:inline>
        </w:drawing>
      </w:r>
    </w:p>
    <w:p w14:paraId="46BE4494" w14:textId="1D76D49B" w:rsidR="004B609C" w:rsidRDefault="008D6370" w:rsidP="00EB3538">
      <w:pPr>
        <w:pStyle w:val="FigureCaption"/>
      </w:pPr>
      <w:r>
        <w:t xml:space="preserve">Figure 13.2. </w:t>
      </w:r>
      <w:r w:rsidR="0037500D" w:rsidRPr="0037500D">
        <w:t>Round-robin conversation flow shows the host coordinating successive turns and distributing new message batches while each participant retains its own context</w:t>
      </w:r>
      <w:r w:rsidR="00407FCF">
        <w:t>.</w:t>
      </w:r>
    </w:p>
    <w:p w14:paraId="14E74910" w14:textId="30F72307" w:rsidR="0055071B" w:rsidRPr="0055071B" w:rsidRDefault="0055071B" w:rsidP="0055071B">
      <w:pPr>
        <w:pStyle w:val="Body1"/>
        <w:rPr>
          <w:rStyle w:val="CalloutHead"/>
          <w:rFonts w:ascii="Verdana" w:hAnsi="Verdana"/>
          <w:b w:val="0"/>
          <w:caps w:val="0"/>
          <w:color w:val="000000"/>
          <w:sz w:val="16"/>
        </w:rPr>
      </w:pPr>
      <w:r w:rsidRPr="0055071B">
        <w:rPr>
          <w:rStyle w:val="CalloutHead"/>
          <w:rFonts w:ascii="Verdana" w:hAnsi="Verdana"/>
          <w:b w:val="0"/>
          <w:caps w:val="0"/>
          <w:color w:val="000000"/>
          <w:sz w:val="16"/>
        </w:rPr>
        <w:t>Read the center as the selection-and-termination loop and the participant-side message lists as accumulated context. The counter marks scheduled participant interactions; it is not a count of broadcast deliveries or tool calls. The transcript output shown is the default host output, which an explicit output designation can replace.</w:t>
      </w:r>
    </w:p>
    <w:p w14:paraId="37A2E2D2" w14:textId="75443559" w:rsidR="00E75A01" w:rsidRDefault="004B609C" w:rsidP="004B609C">
      <w:pPr>
        <w:pStyle w:val="Callout"/>
      </w:pPr>
      <w:r w:rsidRPr="004B609C">
        <w:rPr>
          <w:rStyle w:val="CalloutHead"/>
        </w:rPr>
        <w:lastRenderedPageBreak/>
        <w:t>Warning</w:t>
      </w:r>
      <w:r w:rsidR="00E75A01">
        <w:t xml:space="preserve"> </w:t>
      </w:r>
      <w:r w:rsidR="0055071B" w:rsidRPr="0055071B">
        <w:t>Accumulated context can make total input tokens grow approximately quadratically when each turn adds similar text and prior context remains in requests. Broadcasting deltas does not make that context free. Set a turn ceiling</w:t>
      </w:r>
      <w:r w:rsidR="0055071B">
        <w:t xml:space="preserve"> for </w:t>
      </w:r>
      <w:r w:rsidR="0055071B" w:rsidRPr="004B609C">
        <w:rPr>
          <w:rStyle w:val="CodeinText"/>
        </w:rPr>
        <w:t>MaximumIterationCount</w:t>
      </w:r>
      <w:r w:rsidR="0055071B">
        <w:t xml:space="preserve"> (</w:t>
      </w:r>
      <w:r w:rsidR="0055071B" w:rsidRPr="0055071B">
        <w:t>default is 40</w:t>
      </w:r>
      <w:r w:rsidR="0055071B">
        <w:t xml:space="preserve">) </w:t>
      </w:r>
      <w:r w:rsidR="0055071B" w:rsidRPr="0055071B">
        <w:t>and measure model requests, token use, and elapsed time separately</w:t>
      </w:r>
      <w:r w:rsidR="00E75A01">
        <w:t>.</w:t>
      </w:r>
    </w:p>
    <w:p w14:paraId="21C31096" w14:textId="597BEE58" w:rsidR="004B609C" w:rsidRDefault="004B609C" w:rsidP="004B609C">
      <w:pPr>
        <w:pStyle w:val="Body1"/>
      </w:pPr>
      <w:r>
        <w:t>Best use cases: iterative approval loops, negotiation, plan review, critique-and-revise cycles, and any multi-turn exchange where the number of rounds is not known in advance.</w:t>
      </w:r>
    </w:p>
    <w:p w14:paraId="7EE468D4" w14:textId="48F0B1D8" w:rsidR="00E75A01" w:rsidRDefault="004B609C" w:rsidP="00407FCF">
      <w:pPr>
        <w:pStyle w:val="Callout"/>
      </w:pPr>
      <w:r w:rsidRPr="004B609C">
        <w:rPr>
          <w:rStyle w:val="CalloutHead"/>
        </w:rPr>
        <w:t>Important</w:t>
      </w:r>
      <w:r>
        <w:t xml:space="preserve"> </w:t>
      </w:r>
      <w:r w:rsidRPr="004B609C">
        <w:t>Choose round-robin</w:t>
      </w:r>
      <w:r>
        <w:t xml:space="preserve"> manager</w:t>
      </w:r>
      <w:r w:rsidRPr="004B609C">
        <w:t xml:space="preserve"> </w:t>
      </w:r>
      <w:r>
        <w:t>(</w:t>
      </w:r>
      <w:r w:rsidRPr="004B609C">
        <w:rPr>
          <w:rStyle w:val="CodeinText"/>
        </w:rPr>
        <w:t>RoundRobinGroupChatManager</w:t>
      </w:r>
      <w:r>
        <w:t xml:space="preserve">) </w:t>
      </w:r>
      <w:r w:rsidRPr="004B609C">
        <w:t>when each participant should contribute in a predictable order. Choose a custom manager</w:t>
      </w:r>
      <w:r>
        <w:t xml:space="preserve"> (implement an abstract </w:t>
      </w:r>
      <w:proofErr w:type="spellStart"/>
      <w:r w:rsidRPr="004B609C">
        <w:rPr>
          <w:rStyle w:val="CodeinText"/>
        </w:rPr>
        <w:t>GroupChatManager</w:t>
      </w:r>
      <w:proofErr w:type="spellEnd"/>
      <w:r>
        <w:t>)</w:t>
      </w:r>
      <w:r w:rsidRPr="004B609C">
        <w:t xml:space="preserve"> when the next useful turn depends on completed work</w:t>
      </w:r>
      <w:r>
        <w:t>.</w:t>
      </w:r>
    </w:p>
    <w:p w14:paraId="078C6BB5" w14:textId="6B7151F1" w:rsidR="002306FC" w:rsidRDefault="00CF239B" w:rsidP="002306FC">
      <w:pPr>
        <w:pStyle w:val="Head2"/>
      </w:pPr>
      <w:r w:rsidRPr="00CF239B">
        <w:t xml:space="preserve">Group Chat </w:t>
      </w:r>
      <w:r w:rsidR="002306FC">
        <w:t xml:space="preserve">Orchestration </w:t>
      </w:r>
      <w:r w:rsidR="00AF49AC">
        <w:t>in Action</w:t>
      </w:r>
    </w:p>
    <w:p w14:paraId="4DC79C53" w14:textId="3AE66C16" w:rsidR="004C4176" w:rsidRDefault="00407FCF" w:rsidP="004C4176">
      <w:pPr>
        <w:pStyle w:val="Body1"/>
      </w:pPr>
      <w:r>
        <w:t>Robby's first group chat has two participants</w:t>
      </w:r>
      <w:r w:rsidR="004C4176">
        <w:t xml:space="preserve">. </w:t>
      </w:r>
      <w:r w:rsidR="004C4176" w:rsidRPr="004C4176">
        <w:rPr>
          <w:rStyle w:val="CodeinText"/>
        </w:rPr>
        <w:t>MotorsAgent</w:t>
      </w:r>
      <w:r w:rsidR="004C4176">
        <w:t xml:space="preserve"> proposes a movement sequence for the mission. </w:t>
      </w:r>
      <w:r w:rsidR="004C4176" w:rsidRPr="004C4176">
        <w:rPr>
          <w:rStyle w:val="CodeinText"/>
        </w:rPr>
        <w:t>NavigatorAgent</w:t>
      </w:r>
      <w:r w:rsidR="004C4176">
        <w:t xml:space="preserve"> evaluates the proposal and either approves it or sends it back with concrete feedback. The optimality rule is deliberately concrete so the navigator can apply it consistently: turning angles of 30°, 45°, or 60° are preferred for efficient pathing, and 90° turns are acceptable only when the geometry requires them.</w:t>
      </w:r>
    </w:p>
    <w:p w14:paraId="7DC50C77" w14:textId="0DE8FC42" w:rsidR="004C4176" w:rsidRDefault="004C4176" w:rsidP="004C4176">
      <w:pPr>
        <w:pStyle w:val="Body"/>
      </w:pPr>
      <w:r>
        <w:t xml:space="preserve">The mission is the same tree-avoidance trip from </w:t>
      </w:r>
      <w:r w:rsidR="00407FCF">
        <w:t>previous examples</w:t>
      </w:r>
      <w:r>
        <w:t>, with one addition: the distance to the tree is 50 meters. That distance matters, because a 45° diagonal detour around a distant obstacle is measurably shorter than the 90° detour, and the navigator knows it.</w:t>
      </w:r>
    </w:p>
    <w:p w14:paraId="537A56CD" w14:textId="380866F5" w:rsidR="0073257E" w:rsidRDefault="004C4176" w:rsidP="004C4176">
      <w:pPr>
        <w:pStyle w:val="Body"/>
      </w:pPr>
      <w:r>
        <w:t>Figure 13.</w:t>
      </w:r>
      <w:r w:rsidR="008D6370">
        <w:t>3</w:t>
      </w:r>
      <w:r>
        <w:t xml:space="preserve"> shows the negotiation loop the two agents run inside the group chat:</w:t>
      </w:r>
    </w:p>
    <w:p w14:paraId="1760C8F9" w14:textId="77777777" w:rsidR="0073257E" w:rsidRDefault="0073257E" w:rsidP="0073257E">
      <w:pPr>
        <w:pStyle w:val="Figure"/>
      </w:pPr>
      <w:r>
        <w:rPr>
          <w:noProof/>
        </w:rPr>
        <w:drawing>
          <wp:inline distT="0" distB="0" distL="0" distR="0" wp14:anchorId="1C89195E" wp14:editId="38E29787">
            <wp:extent cx="4800595" cy="2700335"/>
            <wp:effectExtent l="0" t="0" r="635" b="5080"/>
            <wp:docPr id="177508518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85189" name="Graphic 2"/>
                    <pic:cNvPicPr/>
                  </pic:nvPicPr>
                  <pic:blipFill>
                    <a:blip r:embed="rId12">
                      <a:extLst>
                        <a:ext uri="{96DAC541-7B7A-43D3-8B79-37D633B846F1}">
                          <asvg:svgBlip xmlns:asvg="http://schemas.microsoft.com/office/drawing/2016/SVG/main" r:embed="rId13"/>
                        </a:ext>
                      </a:extLst>
                    </a:blip>
                    <a:stretch>
                      <a:fillRect/>
                    </a:stretch>
                  </pic:blipFill>
                  <pic:spPr>
                    <a:xfrm>
                      <a:off x="0" y="0"/>
                      <a:ext cx="4800595" cy="2700335"/>
                    </a:xfrm>
                    <a:prstGeom prst="rect">
                      <a:avLst/>
                    </a:prstGeom>
                  </pic:spPr>
                </pic:pic>
              </a:graphicData>
            </a:graphic>
          </wp:inline>
        </w:drawing>
      </w:r>
    </w:p>
    <w:p w14:paraId="770AAB68" w14:textId="1F726450" w:rsidR="0073257E" w:rsidRPr="009B7AA4" w:rsidRDefault="0073257E" w:rsidP="0073257E">
      <w:pPr>
        <w:pStyle w:val="FigureCaption"/>
      </w:pPr>
      <w:r>
        <w:t>Figure 13.</w:t>
      </w:r>
      <w:r w:rsidR="008D6370">
        <w:t>3</w:t>
      </w:r>
      <w:r>
        <w:t xml:space="preserve"> </w:t>
      </w:r>
      <w:r w:rsidR="004C4176" w:rsidRPr="004C4176">
        <w:t>The approval loop inside the group chat. MotorsAgent proposes, NavigatorAgent reviews, and a DENIED verdict sends the proposal back for revision. Only an APPROVED verdict lets MotorsAgent execute the sequence and confirm with EXECUTED, which terminates the chat. The iteration ceiling guards the whole loop.</w:t>
      </w:r>
    </w:p>
    <w:p w14:paraId="634E428C" w14:textId="1430173C" w:rsidR="0073257E" w:rsidRPr="0073257E" w:rsidRDefault="004C4176" w:rsidP="004C4176">
      <w:pPr>
        <w:pStyle w:val="Body1"/>
      </w:pPr>
      <w:r w:rsidRPr="004C4176">
        <w:t xml:space="preserve">One round of this loop is two turns: a proposal and a verdict. A </w:t>
      </w:r>
      <w:r w:rsidRPr="002A5C30">
        <w:rPr>
          <w:rStyle w:val="CodeinText"/>
        </w:rPr>
        <w:t>DENIED</w:t>
      </w:r>
      <w:r w:rsidRPr="004C4176">
        <w:t xml:space="preserve"> verdict costs one </w:t>
      </w:r>
      <w:proofErr w:type="gramStart"/>
      <w:r w:rsidRPr="004C4176">
        <w:t>more round</w:t>
      </w:r>
      <w:proofErr w:type="gramEnd"/>
      <w:r w:rsidRPr="004C4176">
        <w:t xml:space="preserve">; an </w:t>
      </w:r>
      <w:r w:rsidRPr="002A5C30">
        <w:rPr>
          <w:rStyle w:val="CodeinText"/>
        </w:rPr>
        <w:t>APPROVED</w:t>
      </w:r>
      <w:r w:rsidRPr="004C4176">
        <w:t xml:space="preserve"> verdict triggers execution and the terminating </w:t>
      </w:r>
      <w:r w:rsidRPr="002A5C30">
        <w:rPr>
          <w:rStyle w:val="CodeinText"/>
        </w:rPr>
        <w:t>EXECUTED</w:t>
      </w:r>
      <w:r w:rsidRPr="004C4176">
        <w:t xml:space="preserve"> confirmation. The number of </w:t>
      </w:r>
      <w:r w:rsidRPr="004C4176">
        <w:lastRenderedPageBreak/>
        <w:t>rounds depends entirely on how good the first proposal is, which is precisely why a fixed pipeline cannot express this workflow</w:t>
      </w:r>
      <w:r>
        <w:t>.</w:t>
      </w:r>
    </w:p>
    <w:p w14:paraId="08679ABF" w14:textId="2CF09727" w:rsidR="00CF239B" w:rsidRDefault="00CF239B" w:rsidP="00CF239B">
      <w:pPr>
        <w:pStyle w:val="Head3"/>
      </w:pPr>
      <w:r>
        <w:t>Practical Example</w:t>
      </w:r>
    </w:p>
    <w:p w14:paraId="0F7825FA" w14:textId="33951684" w:rsidR="004C4176" w:rsidRDefault="004C4176" w:rsidP="004C4176">
      <w:pPr>
        <w:pStyle w:val="Body1"/>
      </w:pPr>
      <w:r>
        <w:t xml:space="preserve">Before writing any agent, we need to settle a question that looks trivial and is not: how does the code recognize a verdict? My first version of this sample used raw string comparisons, </w:t>
      </w:r>
      <w:proofErr w:type="gramStart"/>
      <w:r w:rsidRPr="0075545C">
        <w:rPr>
          <w:rStyle w:val="CodeinText"/>
        </w:rPr>
        <w:t>Contains</w:t>
      </w:r>
      <w:proofErr w:type="gramEnd"/>
      <w:r w:rsidRPr="0075545C">
        <w:rPr>
          <w:rStyle w:val="CodeinText"/>
        </w:rPr>
        <w:t>("APPROVED")</w:t>
      </w:r>
      <w:r>
        <w:t xml:space="preserve">, sprinkled across the termination logic. It worked in the demo and fell apart the first time the model produced ambiguous text like </w:t>
      </w:r>
      <w:r w:rsidRPr="004C4176">
        <w:rPr>
          <w:rStyle w:val="CodeinText"/>
        </w:rPr>
        <w:t>Previously DENIED, now APPROVED</w:t>
      </w:r>
      <w:r>
        <w:t>, which fired the guard on the wrong message. Worse, the same magic string lived in three places: the termination check, the navigator's instructions, and the motors agent's constraints. When I reworded one prompt, the other two silently stopped matching.</w:t>
      </w:r>
    </w:p>
    <w:p w14:paraId="09348B26" w14:textId="46E070D8" w:rsidR="00500B28" w:rsidRDefault="004C4176" w:rsidP="004C4176">
      <w:pPr>
        <w:pStyle w:val="Body"/>
      </w:pPr>
      <w:r>
        <w:t xml:space="preserve">The clean solution is an </w:t>
      </w:r>
      <w:r w:rsidRPr="004C4176">
        <w:rPr>
          <w:rStyle w:val="CodeinText"/>
        </w:rPr>
        <w:t>ApprovalState</w:t>
      </w:r>
      <w:r>
        <w:t xml:space="preserve"> enum </w:t>
      </w:r>
      <w:r w:rsidR="00F464C4">
        <w:t xml:space="preserve">(see listing 13.1) </w:t>
      </w:r>
      <w:r>
        <w:t xml:space="preserve">that captures every verdict as a named constant. Code references the tokens through </w:t>
      </w:r>
      <w:proofErr w:type="spellStart"/>
      <w:r w:rsidRPr="004C4176">
        <w:rPr>
          <w:rStyle w:val="CodeinText"/>
        </w:rPr>
        <w:t>nameof</w:t>
      </w:r>
      <w:proofErr w:type="spellEnd"/>
      <w:r>
        <w:t>, so the compiler guarantees that the termination manager, the agents' instructions, and any future logging all agree on the exact spelling</w:t>
      </w:r>
      <w:r w:rsidR="00500B28">
        <w:t>.</w:t>
      </w:r>
    </w:p>
    <w:p w14:paraId="4DAF86F5" w14:textId="3C4FDA65" w:rsidR="004C4176" w:rsidRDefault="004C4176" w:rsidP="004C4176">
      <w:pPr>
        <w:pStyle w:val="Body"/>
      </w:pPr>
      <w:r>
        <w:t xml:space="preserve">Code path: </w:t>
      </w:r>
      <w:r>
        <w:rPr>
          <w:rStyle w:val="CodeinText"/>
        </w:rPr>
        <w:t>/G</w:t>
      </w:r>
      <w:r w:rsidRPr="004C4176">
        <w:rPr>
          <w:rStyle w:val="CodeinText"/>
        </w:rPr>
        <w:t>roupChatOrchestration/</w:t>
      </w:r>
      <w:proofErr w:type="spellStart"/>
      <w:r w:rsidR="00407FCF" w:rsidRPr="00407FCF">
        <w:rPr>
          <w:rStyle w:val="CodeinText"/>
        </w:rPr>
        <w:t>ExecutionDecision</w:t>
      </w:r>
      <w:r w:rsidRPr="004C4176">
        <w:rPr>
          <w:rStyle w:val="CodeinText"/>
        </w:rPr>
        <w:t>.cs</w:t>
      </w:r>
      <w:proofErr w:type="spellEnd"/>
    </w:p>
    <w:p w14:paraId="3FCAE089" w14:textId="77777777" w:rsidR="00500B28" w:rsidRDefault="00500B28" w:rsidP="00E241D0">
      <w:pPr>
        <w:pStyle w:val="CodeListingCaption"/>
      </w:pPr>
      <w:r>
        <w:t>Listing 13.1 — ApprovalState enum</w:t>
      </w:r>
    </w:p>
    <w:p w14:paraId="66A242DF" w14:textId="09ED4C8B" w:rsidR="00500B28" w:rsidRDefault="00500B28" w:rsidP="00500B28">
      <w:pPr>
        <w:pStyle w:val="Code"/>
      </w:pPr>
      <w:r>
        <w:t xml:space="preserve">public enum </w:t>
      </w:r>
      <w:r w:rsidR="00407FCF" w:rsidRPr="00407FCF">
        <w:t>ExecutionDecision</w:t>
      </w:r>
    </w:p>
    <w:p w14:paraId="79EC46DD" w14:textId="77777777" w:rsidR="00500B28" w:rsidRDefault="00500B28" w:rsidP="00500B28">
      <w:pPr>
        <w:pStyle w:val="Code"/>
      </w:pPr>
      <w:r>
        <w:t>{</w:t>
      </w:r>
    </w:p>
    <w:p w14:paraId="104DC34E" w14:textId="77777777" w:rsidR="004C4176" w:rsidRDefault="004C4176" w:rsidP="004C4176">
      <w:pPr>
        <w:pStyle w:val="Code"/>
      </w:pPr>
      <w:r>
        <w:t xml:space="preserve">  APPROVED,  //❶</w:t>
      </w:r>
    </w:p>
    <w:p w14:paraId="124A4408" w14:textId="77777777" w:rsidR="004C4176" w:rsidRDefault="004C4176" w:rsidP="004C4176">
      <w:pPr>
        <w:pStyle w:val="Code"/>
      </w:pPr>
      <w:r>
        <w:t xml:space="preserve">  DENIED,  //❷</w:t>
      </w:r>
    </w:p>
    <w:p w14:paraId="46209F54" w14:textId="77777777" w:rsidR="004C4176" w:rsidRDefault="004C4176" w:rsidP="004C4176">
      <w:pPr>
        <w:pStyle w:val="Code"/>
      </w:pPr>
      <w:r>
        <w:t xml:space="preserve">  EXECUTED  //❸</w:t>
      </w:r>
    </w:p>
    <w:p w14:paraId="2340A2EC" w14:textId="4603B50D" w:rsidR="00500B28" w:rsidRDefault="00500B28" w:rsidP="00660F10">
      <w:pPr>
        <w:pStyle w:val="Code"/>
      </w:pPr>
      <w:r>
        <w:t>}</w:t>
      </w:r>
    </w:p>
    <w:p w14:paraId="64528C95" w14:textId="77777777" w:rsidR="004C4176" w:rsidRDefault="004C4176" w:rsidP="004C4176">
      <w:pPr>
        <w:pStyle w:val="CodeAnnotation"/>
      </w:pPr>
      <w:r>
        <w:t>❶ the reviewer's positive verdict token</w:t>
      </w:r>
    </w:p>
    <w:p w14:paraId="4DE81BF3" w14:textId="77777777" w:rsidR="004C4176" w:rsidRDefault="004C4176" w:rsidP="004C4176">
      <w:pPr>
        <w:pStyle w:val="CodeAnnotation"/>
      </w:pPr>
      <w:r>
        <w:t>❷ the reviewer's negative verdict token</w:t>
      </w:r>
    </w:p>
    <w:p w14:paraId="5C8521BA" w14:textId="77777777" w:rsidR="004C4176" w:rsidRDefault="004C4176" w:rsidP="004C4176">
      <w:pPr>
        <w:pStyle w:val="CodeAnnotation"/>
      </w:pPr>
      <w:r>
        <w:t>❸ the executor's confirmation token after the sequence has run</w:t>
      </w:r>
    </w:p>
    <w:p w14:paraId="2D473487" w14:textId="15609E88" w:rsidR="004C4176" w:rsidRDefault="004C4176" w:rsidP="004C4176">
      <w:pPr>
        <w:pStyle w:val="Body1"/>
      </w:pPr>
      <w:r>
        <w:t xml:space="preserve">The uppercase members are deliberate. These are the same tokens the agents write into the chat, so </w:t>
      </w:r>
      <w:proofErr w:type="spellStart"/>
      <w:r w:rsidRPr="004C4176">
        <w:rPr>
          <w:rStyle w:val="CodeinText"/>
        </w:rPr>
        <w:t>nameof</w:t>
      </w:r>
      <w:proofErr w:type="spellEnd"/>
      <w:r w:rsidRPr="004C4176">
        <w:rPr>
          <w:rStyle w:val="CodeinText"/>
        </w:rPr>
        <w:t>(</w:t>
      </w:r>
      <w:proofErr w:type="spellStart"/>
      <w:r w:rsidRPr="004C4176">
        <w:rPr>
          <w:rStyle w:val="CodeinText"/>
        </w:rPr>
        <w:t>ApprovalState.APPROVED</w:t>
      </w:r>
      <w:proofErr w:type="spellEnd"/>
      <w:r w:rsidRPr="004C4176">
        <w:rPr>
          <w:rStyle w:val="CodeinText"/>
        </w:rPr>
        <w:t>)</w:t>
      </w:r>
      <w:r>
        <w:t xml:space="preserve"> returns exactly the string </w:t>
      </w:r>
      <w:r w:rsidRPr="004C4176">
        <w:rPr>
          <w:rStyle w:val="CodeinText"/>
        </w:rPr>
        <w:t>APPROVED</w:t>
      </w:r>
      <w:r>
        <w:t xml:space="preserve"> that appears in the conversation. The enum lives in its own file and becomes the single source of truth shared by the termination manager and, conceptually, by the prompts.</w:t>
      </w:r>
    </w:p>
    <w:p w14:paraId="1FB6DC09" w14:textId="075F488E" w:rsidR="004C4176" w:rsidRDefault="004C4176" w:rsidP="004C4176">
      <w:pPr>
        <w:pStyle w:val="Body"/>
      </w:pPr>
      <w:r>
        <w:t>Next, the termination logic. Rather than passing raw lambda, we encapsulate it in a dedicated manager class. This keeps the code focused on wiring, makes the termination rule independently reviewable, and gives the delegate access to the manager's own state, the iteration count and its ceiling, without closing over external variables</w:t>
      </w:r>
      <w:r w:rsidR="00F464C4">
        <w:t xml:space="preserve"> (see listing 13.2)</w:t>
      </w:r>
      <w:r>
        <w:t>.</w:t>
      </w:r>
    </w:p>
    <w:p w14:paraId="1FCF09C9" w14:textId="7D95F5C4" w:rsidR="00500B28" w:rsidRDefault="004C4176" w:rsidP="004C4176">
      <w:pPr>
        <w:pStyle w:val="Body"/>
      </w:pPr>
      <w:r>
        <w:t xml:space="preserve">Code path: </w:t>
      </w:r>
      <w:r w:rsidRPr="004C4176">
        <w:rPr>
          <w:rStyle w:val="CodeinText"/>
        </w:rPr>
        <w:t>/GroupChatOrchestration/</w:t>
      </w:r>
      <w:proofErr w:type="spellStart"/>
      <w:r w:rsidRPr="004C4176">
        <w:rPr>
          <w:rStyle w:val="CodeinText"/>
        </w:rPr>
        <w:t>ApprovedTerminationManager.cs</w:t>
      </w:r>
      <w:proofErr w:type="spellEnd"/>
    </w:p>
    <w:p w14:paraId="64B72E7F" w14:textId="75DCA259" w:rsidR="00500B28" w:rsidRDefault="00500B28" w:rsidP="00E241D0">
      <w:pPr>
        <w:pStyle w:val="CodeListingCaption"/>
      </w:pPr>
      <w:r>
        <w:t xml:space="preserve">Listing 13.2 — </w:t>
      </w:r>
      <w:r w:rsidR="009D1B09" w:rsidRPr="009D1B09">
        <w:t>ApprovedTerminationManager</w:t>
      </w:r>
    </w:p>
    <w:p w14:paraId="5720BF05" w14:textId="77777777" w:rsidR="00500B28" w:rsidRDefault="00500B28" w:rsidP="0073257E">
      <w:pPr>
        <w:pStyle w:val="Code"/>
      </w:pPr>
      <w:r>
        <w:t>using Microsoft.Agents.AI;</w:t>
      </w:r>
    </w:p>
    <w:p w14:paraId="1E4D1755" w14:textId="77777777" w:rsidR="00500B28" w:rsidRDefault="00500B28" w:rsidP="0073257E">
      <w:pPr>
        <w:pStyle w:val="Code"/>
      </w:pPr>
      <w:r>
        <w:t>using Microsoft.Agents.AI.Workflows;</w:t>
      </w:r>
    </w:p>
    <w:p w14:paraId="00CE07D3" w14:textId="77777777" w:rsidR="00660F10" w:rsidRDefault="00660F10" w:rsidP="00660F10">
      <w:pPr>
        <w:pStyle w:val="Code"/>
      </w:pPr>
      <w:r>
        <w:t>public class ApprovedTerminationManager(IReadOnlyList&lt;AIAgent&gt; agents)</w:t>
      </w:r>
    </w:p>
    <w:p w14:paraId="7B0EDE53" w14:textId="77777777" w:rsidR="00660F10" w:rsidRDefault="00660F10" w:rsidP="00660F10">
      <w:pPr>
        <w:pStyle w:val="Code"/>
      </w:pPr>
      <w:r>
        <w:t xml:space="preserve">  : RoundRobinGroupChatManager(agents, (chatManager, messages, _) =&gt;</w:t>
      </w:r>
    </w:p>
    <w:p w14:paraId="04740A99" w14:textId="77777777" w:rsidR="00660F10" w:rsidRDefault="00660F10" w:rsidP="00660F10">
      <w:pPr>
        <w:pStyle w:val="Code"/>
      </w:pPr>
      <w:r>
        <w:t xml:space="preserve">  {</w:t>
      </w:r>
    </w:p>
    <w:p w14:paraId="72C73292" w14:textId="77777777" w:rsidR="00660F10" w:rsidRDefault="00660F10" w:rsidP="00660F10">
      <w:pPr>
        <w:pStyle w:val="Code"/>
      </w:pPr>
      <w:r>
        <w:t xml:space="preserve">    if (chatManager.IterationCount &gt;= chatManager.MaximumIterationCount)</w:t>
      </w:r>
    </w:p>
    <w:p w14:paraId="5EEC0492" w14:textId="3461D1A9" w:rsidR="00660F10" w:rsidRDefault="00660F10" w:rsidP="00660F10">
      <w:pPr>
        <w:pStyle w:val="Code"/>
      </w:pPr>
      <w:r>
        <w:t xml:space="preserve">      return ValueTask.FromResult(true);</w:t>
      </w:r>
      <w:r w:rsidR="009D1B09">
        <w:t xml:space="preserve">  //</w:t>
      </w:r>
      <w:r w:rsidR="009D1B09">
        <w:rPr>
          <w:rFonts w:ascii="Cambria Math" w:hAnsi="Cambria Math" w:cs="Cambria Math"/>
        </w:rPr>
        <w:t>❶</w:t>
      </w:r>
    </w:p>
    <w:p w14:paraId="1F7846DC" w14:textId="77777777" w:rsidR="00660F10" w:rsidRDefault="00660F10" w:rsidP="00660F10">
      <w:pPr>
        <w:pStyle w:val="Code"/>
      </w:pPr>
    </w:p>
    <w:p w14:paraId="64431606" w14:textId="77777777" w:rsidR="00660F10" w:rsidRDefault="00660F10" w:rsidP="00660F10">
      <w:pPr>
        <w:pStyle w:val="Code"/>
      </w:pPr>
      <w:r>
        <w:t xml:space="preserve">    return ValueTask.FromResult(</w:t>
      </w:r>
    </w:p>
    <w:p w14:paraId="63644092" w14:textId="77777777" w:rsidR="009D1B09" w:rsidRDefault="00660F10" w:rsidP="00660F10">
      <w:pPr>
        <w:pStyle w:val="Code"/>
      </w:pPr>
      <w:r>
        <w:t xml:space="preserve">      (messages.LastOrDefault()?.Text ??</w:t>
      </w:r>
      <w:r w:rsidR="009D1B09">
        <w:t xml:space="preserve"> </w:t>
      </w:r>
      <w:r>
        <w:t>string.Empty)</w:t>
      </w:r>
    </w:p>
    <w:p w14:paraId="7CB0D58B" w14:textId="1CD9B3A3" w:rsidR="00660F10" w:rsidRDefault="009D1B09" w:rsidP="00660F10">
      <w:pPr>
        <w:pStyle w:val="Code"/>
      </w:pPr>
      <w:r>
        <w:t xml:space="preserve">        </w:t>
      </w:r>
      <w:r w:rsidR="00660F10">
        <w:t>.Contains(nameof(ApprovalState.EXECUTED)) &amp;&amp;</w:t>
      </w:r>
      <w:r>
        <w:t xml:space="preserve">  //</w:t>
      </w:r>
      <w:r>
        <w:rPr>
          <w:rFonts w:ascii="Cambria Math" w:hAnsi="Cambria Math" w:cs="Cambria Math"/>
        </w:rPr>
        <w:t>❷</w:t>
      </w:r>
    </w:p>
    <w:p w14:paraId="26FD2EE2" w14:textId="6DCB4CAD" w:rsidR="00660F10" w:rsidRDefault="00660F10" w:rsidP="00660F10">
      <w:pPr>
        <w:pStyle w:val="Code"/>
      </w:pPr>
      <w:r>
        <w:t xml:space="preserve">      </w:t>
      </w:r>
      <w:r w:rsidR="009D1B09">
        <w:t xml:space="preserve">    </w:t>
      </w:r>
      <w:r>
        <w:t>messages.Any(m =&gt; m.Text != null</w:t>
      </w:r>
    </w:p>
    <w:p w14:paraId="59FC5177" w14:textId="0CCD6261" w:rsidR="00660F10" w:rsidRDefault="00660F10" w:rsidP="00660F10">
      <w:pPr>
        <w:pStyle w:val="Code"/>
      </w:pPr>
      <w:r>
        <w:t xml:space="preserve">        </w:t>
      </w:r>
      <w:r w:rsidR="009D1B09">
        <w:t xml:space="preserve">    </w:t>
      </w:r>
      <w:r>
        <w:t>&amp;&amp; m.Text.Contains(nameof(ApprovalState.APPROVED))</w:t>
      </w:r>
    </w:p>
    <w:p w14:paraId="3FCE395E" w14:textId="6322E624" w:rsidR="00660F10" w:rsidRDefault="00660F10" w:rsidP="00660F10">
      <w:pPr>
        <w:pStyle w:val="Code"/>
      </w:pPr>
      <w:r>
        <w:t xml:space="preserve">        </w:t>
      </w:r>
      <w:r w:rsidR="009D1B09">
        <w:t xml:space="preserve">    </w:t>
      </w:r>
      <w:r>
        <w:t>&amp;&amp; !m.Text.Contains(nameof(ApprovalState.DENIED))));</w:t>
      </w:r>
      <w:r w:rsidR="009D1B09">
        <w:t xml:space="preserve">  //</w:t>
      </w:r>
      <w:r w:rsidR="009D1B09">
        <w:rPr>
          <w:rFonts w:ascii="Cambria Math" w:hAnsi="Cambria Math" w:cs="Cambria Math"/>
        </w:rPr>
        <w:t>❸</w:t>
      </w:r>
    </w:p>
    <w:p w14:paraId="75B193E5" w14:textId="657B9DA4" w:rsidR="00500B28" w:rsidRDefault="00660F10" w:rsidP="00660F10">
      <w:pPr>
        <w:pStyle w:val="Code"/>
      </w:pPr>
      <w:r>
        <w:t xml:space="preserve">  });</w:t>
      </w:r>
    </w:p>
    <w:p w14:paraId="4809784F" w14:textId="77777777" w:rsidR="009D1B09" w:rsidRDefault="009D1B09" w:rsidP="009D1B09">
      <w:pPr>
        <w:pStyle w:val="CodeAnnotation"/>
      </w:pPr>
      <w:r>
        <w:rPr>
          <w:rFonts w:ascii="Cambria Math" w:hAnsi="Cambria Math" w:cs="Cambria Math"/>
        </w:rPr>
        <w:t>❶</w:t>
      </w:r>
      <w:r>
        <w:t xml:space="preserve"> stops the chat when the iteration ceiling is reached, regardless of outcome</w:t>
      </w:r>
    </w:p>
    <w:p w14:paraId="2E594A0A" w14:textId="77777777" w:rsidR="009D1B09" w:rsidRDefault="009D1B09" w:rsidP="009D1B09">
      <w:pPr>
        <w:pStyle w:val="CodeAnnotation"/>
      </w:pPr>
      <w:r>
        <w:rPr>
          <w:rFonts w:ascii="Cambria Math" w:hAnsi="Cambria Math" w:cs="Cambria Math"/>
        </w:rPr>
        <w:t>❷</w:t>
      </w:r>
      <w:r>
        <w:t xml:space="preserve"> requires the last message to be the execution confirmation</w:t>
      </w:r>
    </w:p>
    <w:p w14:paraId="04DB8D44" w14:textId="67EA7155" w:rsidR="0073257E" w:rsidRDefault="009D1B09" w:rsidP="009D1B09">
      <w:pPr>
        <w:pStyle w:val="CodeAnnotation"/>
      </w:pPr>
      <w:r>
        <w:rPr>
          <w:rFonts w:ascii="Cambria Math" w:hAnsi="Cambria Math" w:cs="Cambria Math"/>
        </w:rPr>
        <w:lastRenderedPageBreak/>
        <w:t>❸</w:t>
      </w:r>
      <w:r>
        <w:t xml:space="preserve"> requires an approval message that does not also contain a denial</w:t>
      </w:r>
    </w:p>
    <w:p w14:paraId="773898EF" w14:textId="637F70E9" w:rsidR="009D1B09" w:rsidRPr="009D1B09" w:rsidRDefault="009D1B09" w:rsidP="009D1B09">
      <w:pPr>
        <w:pStyle w:val="Body1"/>
      </w:pPr>
      <w:r>
        <w:t xml:space="preserve">The success condition has two parts, and both are load-bearing. The last message must contain </w:t>
      </w:r>
      <w:r w:rsidRPr="009D1B09">
        <w:rPr>
          <w:rStyle w:val="CodeinText"/>
        </w:rPr>
        <w:t>EXECUTED</w:t>
      </w:r>
      <w:r>
        <w:t xml:space="preserve">, proof that the executor acted, and some earlier message must contain </w:t>
      </w:r>
      <w:r w:rsidRPr="009D1B09">
        <w:rPr>
          <w:rStyle w:val="CodeinText"/>
        </w:rPr>
        <w:t>APPROVED</w:t>
      </w:r>
      <w:r>
        <w:t xml:space="preserve"> without </w:t>
      </w:r>
      <w:r w:rsidRPr="009D1B09">
        <w:rPr>
          <w:rStyle w:val="CodeinText"/>
        </w:rPr>
        <w:t>DENIED</w:t>
      </w:r>
      <w:r>
        <w:t xml:space="preserve">, proof that permission was granted. Anchoring </w:t>
      </w:r>
      <w:r w:rsidRPr="009D1B09">
        <w:rPr>
          <w:rStyle w:val="CodeinText"/>
        </w:rPr>
        <w:t>EXECUTED</w:t>
      </w:r>
      <w:r>
        <w:t xml:space="preserve"> to the last message prevents the chat from terminating on a stale mention of the token from an earlier round, and the </w:t>
      </w:r>
      <w:r w:rsidRPr="009D1B09">
        <w:rPr>
          <w:rStyle w:val="CodeinText"/>
        </w:rPr>
        <w:t>!Contains(DENIED)</w:t>
      </w:r>
      <w:r>
        <w:t xml:space="preserve"> guard rejects hedged messages that carry both tokens at once.</w:t>
      </w:r>
    </w:p>
    <w:p w14:paraId="4FD1A3A5" w14:textId="1BF40CFD" w:rsidR="00500B28" w:rsidRDefault="00500B28" w:rsidP="00500B28">
      <w:pPr>
        <w:pStyle w:val="Body"/>
      </w:pPr>
      <w:r>
        <w:t>Robby's negotiation loop needs two agents</w:t>
      </w:r>
      <w:r w:rsidR="00F464C4">
        <w:t xml:space="preserve"> (see listing 13.3)</w:t>
      </w:r>
      <w:r>
        <w:t xml:space="preserve">. </w:t>
      </w:r>
      <w:r w:rsidR="009D1B09" w:rsidRPr="009D1B09">
        <w:rPr>
          <w:rStyle w:val="CodeinText"/>
        </w:rPr>
        <w:t>MotorsAgent</w:t>
      </w:r>
      <w:r w:rsidR="009D1B09" w:rsidRPr="009D1B09">
        <w:t xml:space="preserve"> proposes and, on approval, executes. </w:t>
      </w:r>
      <w:r w:rsidR="009D1B09" w:rsidRPr="009D1B09">
        <w:rPr>
          <w:rStyle w:val="CodeinText"/>
        </w:rPr>
        <w:t>NavigatorAgent</w:t>
      </w:r>
      <w:r w:rsidR="009D1B09" w:rsidRPr="009D1B09">
        <w:t xml:space="preserve"> reviews. There is one ordering rule to respect: the first agent added in </w:t>
      </w:r>
      <w:r w:rsidR="009D1B09" w:rsidRPr="009D1B09">
        <w:rPr>
          <w:rStyle w:val="CodeinText"/>
        </w:rPr>
        <w:t>AddParticipants</w:t>
      </w:r>
      <w:r w:rsidR="009D1B09" w:rsidRPr="009D1B09">
        <w:t xml:space="preserve"> sends the opening message. That must be </w:t>
      </w:r>
      <w:r w:rsidR="0075545C" w:rsidRPr="009D1B09">
        <w:rPr>
          <w:rStyle w:val="CodeinText"/>
        </w:rPr>
        <w:t>MotorsAgent</w:t>
      </w:r>
      <w:r w:rsidR="0075545C" w:rsidRPr="009D1B09">
        <w:t xml:space="preserve"> because</w:t>
      </w:r>
      <w:r w:rsidR="009D1B09" w:rsidRPr="009D1B09">
        <w:t xml:space="preserve"> it proposes. If </w:t>
      </w:r>
      <w:r w:rsidR="009D1B09" w:rsidRPr="009D1B09">
        <w:rPr>
          <w:rStyle w:val="CodeinText"/>
        </w:rPr>
        <w:t>NavigatorAgent</w:t>
      </w:r>
      <w:r w:rsidR="009D1B09" w:rsidRPr="009D1B09">
        <w:t xml:space="preserve"> spoke first, it would try to evaluate a proposal that has not been made yet</w:t>
      </w:r>
      <w:r>
        <w:t xml:space="preserve">. The optimality rule is concrete enough that the navigator can apply it deterministically: only turning angles of 30°, 45°, or 60° are acceptable. A 90° turn is </w:t>
      </w:r>
      <w:r w:rsidR="0075545C">
        <w:t>rejected unless</w:t>
      </w:r>
      <w:r w:rsidR="009D1B09">
        <w:t xml:space="preserve"> it is optimal</w:t>
      </w:r>
      <w:r>
        <w:t>.</w:t>
      </w:r>
    </w:p>
    <w:p w14:paraId="3A1430E9" w14:textId="77777777" w:rsidR="00185DD0" w:rsidRDefault="00185DD0" w:rsidP="00185DD0">
      <w:pPr>
        <w:pStyle w:val="Body1"/>
        <w:keepNext/>
      </w:pPr>
      <w:r>
        <w:t>Requirements (NuGet packages):</w:t>
      </w:r>
    </w:p>
    <w:p w14:paraId="25D5A998" w14:textId="6AD29169" w:rsidR="006977A0" w:rsidRDefault="006977A0" w:rsidP="006977A0">
      <w:pPr>
        <w:pStyle w:val="Code"/>
        <w:keepLines/>
        <w:widowControl/>
      </w:pPr>
      <w:r>
        <w:t>dotnet add package Microsoft.Agents.AI</w:t>
      </w:r>
    </w:p>
    <w:p w14:paraId="2EC3B630" w14:textId="77777777" w:rsidR="0055071B" w:rsidRDefault="0055071B" w:rsidP="0055071B">
      <w:pPr>
        <w:pStyle w:val="Code"/>
        <w:keepLines/>
        <w:widowControl/>
      </w:pPr>
      <w:r>
        <w:t>dotnet add package Microsoft.Agents.AI.OpenAI</w:t>
      </w:r>
    </w:p>
    <w:p w14:paraId="25312E86" w14:textId="70AE91D2" w:rsidR="0055071B" w:rsidRDefault="0055071B" w:rsidP="0055071B">
      <w:pPr>
        <w:pStyle w:val="Code"/>
        <w:keepLines/>
        <w:widowControl/>
      </w:pPr>
      <w:r>
        <w:t>dotnet add package Microsoft.Agents.AI.Workflows</w:t>
      </w:r>
    </w:p>
    <w:p w14:paraId="5233BC8F" w14:textId="032566B3" w:rsidR="006977A0" w:rsidRPr="006977A0" w:rsidRDefault="006977A0" w:rsidP="006977A0">
      <w:pPr>
        <w:pStyle w:val="Code"/>
        <w:keepLines/>
        <w:widowControl/>
      </w:pPr>
      <w:r>
        <w:t>dotnet add package Microsoft.Extensions.Configuration.UserSecrets</w:t>
      </w:r>
    </w:p>
    <w:p w14:paraId="387FE202" w14:textId="386D225A" w:rsidR="00500B28" w:rsidRDefault="009D1B09" w:rsidP="009D1B09">
      <w:pPr>
        <w:pStyle w:val="Body"/>
      </w:pPr>
      <w:r>
        <w:t xml:space="preserve">Code path: </w:t>
      </w:r>
      <w:r w:rsidRPr="009D1B09">
        <w:rPr>
          <w:rStyle w:val="CodeinText"/>
        </w:rPr>
        <w:t>/GroupChatOrchestration/Program.cs</w:t>
      </w:r>
    </w:p>
    <w:p w14:paraId="1D0E443D" w14:textId="4E614266" w:rsidR="00500B28" w:rsidRDefault="00500B28" w:rsidP="00E241D0">
      <w:pPr>
        <w:pStyle w:val="CodeListingCaption"/>
      </w:pPr>
      <w:r>
        <w:t xml:space="preserve">Listing 13.3 </w:t>
      </w:r>
      <w:r w:rsidR="003B6BD1">
        <w:t xml:space="preserve">Group chat </w:t>
      </w:r>
      <w:r w:rsidR="00185DD0">
        <w:t>participants (agents)</w:t>
      </w:r>
      <w:r w:rsidR="00660F10">
        <w:t xml:space="preserve"> </w:t>
      </w:r>
      <w:r w:rsidR="003B6BD1">
        <w:t>definition</w:t>
      </w:r>
    </w:p>
    <w:p w14:paraId="46ACED48" w14:textId="77777777" w:rsidR="009D1B09" w:rsidRDefault="009D1B09" w:rsidP="009D1B09">
      <w:pPr>
        <w:pStyle w:val="Code"/>
      </w:pPr>
      <w:r>
        <w:t>// 'usings' and API key fetching omitted for brevity</w:t>
      </w:r>
    </w:p>
    <w:p w14:paraId="1C4964CE" w14:textId="77777777" w:rsidR="009D1B09" w:rsidRDefault="009D1B09" w:rsidP="00660F10">
      <w:pPr>
        <w:pStyle w:val="Code"/>
      </w:pPr>
    </w:p>
    <w:p w14:paraId="5BF5CBFE" w14:textId="16357800" w:rsidR="00660F10" w:rsidRDefault="00660F10" w:rsidP="00660F10">
      <w:pPr>
        <w:pStyle w:val="Code"/>
      </w:pPr>
      <w:r>
        <w:t>var navigatorAgent = new OpenAIClient(apiKey)</w:t>
      </w:r>
    </w:p>
    <w:p w14:paraId="7F9FB193" w14:textId="77777777" w:rsidR="00660F10" w:rsidRDefault="00660F10" w:rsidP="00660F10">
      <w:pPr>
        <w:pStyle w:val="Code"/>
      </w:pPr>
      <w:r>
        <w:t xml:space="preserve">  .GetChatClient(model)</w:t>
      </w:r>
    </w:p>
    <w:p w14:paraId="2C6C6098" w14:textId="77777777" w:rsidR="00660F10" w:rsidRDefault="00660F10" w:rsidP="00660F10">
      <w:pPr>
        <w:pStyle w:val="Code"/>
      </w:pPr>
      <w:r>
        <w:t xml:space="preserve">  .AsAIAgent("""</w:t>
      </w:r>
    </w:p>
    <w:p w14:paraId="54C27B5D" w14:textId="77777777" w:rsidR="00660F10" w:rsidRDefault="00660F10" w:rsidP="00660F10">
      <w:pPr>
        <w:pStyle w:val="Code"/>
      </w:pPr>
      <w:r>
        <w:t xml:space="preserve">    # PERSONA</w:t>
      </w:r>
    </w:p>
    <w:p w14:paraId="440377F3" w14:textId="77777777" w:rsidR="00660F10" w:rsidRDefault="00660F10" w:rsidP="00660F10">
      <w:pPr>
        <w:pStyle w:val="Code"/>
      </w:pPr>
      <w:r>
        <w:t xml:space="preserve">    You are the NavigatorAgent that approves or denies proposed move sequences.</w:t>
      </w:r>
    </w:p>
    <w:p w14:paraId="541D84F6" w14:textId="77777777" w:rsidR="00660F10" w:rsidRDefault="00660F10" w:rsidP="00660F10">
      <w:pPr>
        <w:pStyle w:val="Code"/>
      </w:pPr>
    </w:p>
    <w:p w14:paraId="0B82A97D" w14:textId="77777777" w:rsidR="00660F10" w:rsidRDefault="00660F10" w:rsidP="00660F10">
      <w:pPr>
        <w:pStyle w:val="Code"/>
      </w:pPr>
      <w:r>
        <w:t xml:space="preserve">    # ACTIONS</w:t>
      </w:r>
    </w:p>
    <w:p w14:paraId="4E5D0157" w14:textId="77777777" w:rsidR="009D1B09" w:rsidRDefault="00660F10" w:rsidP="00660F10">
      <w:pPr>
        <w:pStyle w:val="Code"/>
      </w:pPr>
      <w:r>
        <w:t xml:space="preserve">    Prefer turning angles of 30°, 45°, or 60° for efficient pathing.</w:t>
      </w:r>
    </w:p>
    <w:p w14:paraId="2EACC4E7" w14:textId="1D2340DF" w:rsidR="00660F10" w:rsidRDefault="009D1B09" w:rsidP="00660F10">
      <w:pPr>
        <w:pStyle w:val="Code"/>
      </w:pPr>
      <w:r>
        <w:t xml:space="preserve">    </w:t>
      </w:r>
      <w:r w:rsidR="00660F10">
        <w:t>90° turns are allowed but only when geometry requires it.</w:t>
      </w:r>
    </w:p>
    <w:p w14:paraId="338835C5" w14:textId="77777777" w:rsidR="009D1B09" w:rsidRDefault="00660F10" w:rsidP="00660F10">
      <w:pPr>
        <w:pStyle w:val="Code"/>
      </w:pPr>
      <w:r>
        <w:t xml:space="preserve">    Respond APPROVED if the sequence is optimal;</w:t>
      </w:r>
    </w:p>
    <w:p w14:paraId="350A9701" w14:textId="093A4E43" w:rsidR="00660F10" w:rsidRDefault="009D1B09" w:rsidP="00660F10">
      <w:pPr>
        <w:pStyle w:val="Code"/>
      </w:pPr>
      <w:r>
        <w:t xml:space="preserve">    </w:t>
      </w:r>
      <w:r w:rsidR="00660F10">
        <w:t>otherwise respond DENIED with concrete angle or path improvements.</w:t>
      </w:r>
    </w:p>
    <w:p w14:paraId="724FC6F8" w14:textId="77777777" w:rsidR="00660F10" w:rsidRDefault="00660F10" w:rsidP="00660F10">
      <w:pPr>
        <w:pStyle w:val="Code"/>
      </w:pPr>
    </w:p>
    <w:p w14:paraId="79910E7A" w14:textId="77777777" w:rsidR="00660F10" w:rsidRDefault="00660F10" w:rsidP="00660F10">
      <w:pPr>
        <w:pStyle w:val="Code"/>
      </w:pPr>
      <w:r>
        <w:t xml:space="preserve">    # OUTPUT TEMPLATE</w:t>
      </w:r>
    </w:p>
    <w:p w14:paraId="4CE55E39" w14:textId="77777777" w:rsidR="00660F10" w:rsidRDefault="00660F10" w:rsidP="00660F10">
      <w:pPr>
        <w:pStyle w:val="Code"/>
      </w:pPr>
      <w:r>
        <w:t xml:space="preserve">    APPROVED or DENIED: &lt;optimality tips&gt;</w:t>
      </w:r>
    </w:p>
    <w:p w14:paraId="165C8CF2" w14:textId="77777777" w:rsidR="00660F10" w:rsidRDefault="00660F10" w:rsidP="00660F10">
      <w:pPr>
        <w:pStyle w:val="Code"/>
      </w:pPr>
      <w:r>
        <w:t xml:space="preserve">    """,</w:t>
      </w:r>
    </w:p>
    <w:p w14:paraId="7797EA64" w14:textId="77777777" w:rsidR="00660F10" w:rsidRDefault="00660F10" w:rsidP="00660F10">
      <w:pPr>
        <w:pStyle w:val="Code"/>
      </w:pPr>
      <w:r>
        <w:t xml:space="preserve">    "NavigatorAgent"</w:t>
      </w:r>
    </w:p>
    <w:p w14:paraId="1A07ED4D" w14:textId="08A32BC9" w:rsidR="00660F10" w:rsidRDefault="00660F10" w:rsidP="00660F10">
      <w:pPr>
        <w:pStyle w:val="Code"/>
      </w:pPr>
      <w:r>
        <w:t xml:space="preserve">  </w:t>
      </w:r>
      <w:r w:rsidR="009D1B09">
        <w:t>);  //</w:t>
      </w:r>
      <w:r w:rsidR="009D1B09">
        <w:rPr>
          <w:rFonts w:ascii="Cambria Math" w:hAnsi="Cambria Math" w:cs="Cambria Math"/>
        </w:rPr>
        <w:t>❶</w:t>
      </w:r>
    </w:p>
    <w:p w14:paraId="3D2756E6" w14:textId="77777777" w:rsidR="00660F10" w:rsidRDefault="00660F10" w:rsidP="00660F10">
      <w:pPr>
        <w:pStyle w:val="Code"/>
      </w:pPr>
    </w:p>
    <w:p w14:paraId="293D8AAD" w14:textId="77777777" w:rsidR="00660F10" w:rsidRDefault="00660F10" w:rsidP="00660F10">
      <w:pPr>
        <w:pStyle w:val="Code"/>
      </w:pPr>
      <w:r>
        <w:t>var motorsAgent = new OpenAIClient(apiKey)</w:t>
      </w:r>
    </w:p>
    <w:p w14:paraId="38FDCF83" w14:textId="77777777" w:rsidR="00660F10" w:rsidRDefault="00660F10" w:rsidP="00660F10">
      <w:pPr>
        <w:pStyle w:val="Code"/>
      </w:pPr>
      <w:r>
        <w:t xml:space="preserve">  .GetChatClient(model)</w:t>
      </w:r>
    </w:p>
    <w:p w14:paraId="7C0EA50F" w14:textId="77777777" w:rsidR="00660F10" w:rsidRDefault="00660F10" w:rsidP="00660F10">
      <w:pPr>
        <w:pStyle w:val="Code"/>
      </w:pPr>
      <w:r>
        <w:t xml:space="preserve">  .AsAIAgent("""</w:t>
      </w:r>
    </w:p>
    <w:p w14:paraId="58DF33CC" w14:textId="77777777" w:rsidR="00660F10" w:rsidRDefault="00660F10" w:rsidP="00660F10">
      <w:pPr>
        <w:pStyle w:val="Code"/>
      </w:pPr>
      <w:r>
        <w:t xml:space="preserve">    # PERSONA</w:t>
      </w:r>
    </w:p>
    <w:p w14:paraId="4B4F31D7" w14:textId="77777777" w:rsidR="009D1B09" w:rsidRDefault="00660F10" w:rsidP="00660F10">
      <w:pPr>
        <w:pStyle w:val="Code"/>
      </w:pPr>
      <w:r>
        <w:t xml:space="preserve">    You are the MotorsAgent.</w:t>
      </w:r>
    </w:p>
    <w:p w14:paraId="05D302FD" w14:textId="4E771FE0" w:rsidR="00660F10" w:rsidRDefault="009D1B09" w:rsidP="00660F10">
      <w:pPr>
        <w:pStyle w:val="Code"/>
      </w:pPr>
      <w:r>
        <w:t xml:space="preserve">    </w:t>
      </w:r>
      <w:r w:rsidR="00660F10">
        <w:t>Permitted moves: forward, backward, turn left, turn right, stop.</w:t>
      </w:r>
    </w:p>
    <w:p w14:paraId="0B264A47" w14:textId="77777777" w:rsidR="00660F10" w:rsidRDefault="00660F10" w:rsidP="00660F10">
      <w:pPr>
        <w:pStyle w:val="Code"/>
      </w:pPr>
    </w:p>
    <w:p w14:paraId="56FC3945" w14:textId="77777777" w:rsidR="00660F10" w:rsidRDefault="00660F10" w:rsidP="00660F10">
      <w:pPr>
        <w:pStyle w:val="Code"/>
      </w:pPr>
      <w:r>
        <w:t xml:space="preserve">    # ACTIONS</w:t>
      </w:r>
    </w:p>
    <w:p w14:paraId="05DEC002" w14:textId="77777777" w:rsidR="009D1B09" w:rsidRDefault="00660F10" w:rsidP="00660F10">
      <w:pPr>
        <w:pStyle w:val="Code"/>
      </w:pPr>
      <w:r>
        <w:t xml:space="preserve">    Break the mission into a move sequence and submit it to NavigatorAgent </w:t>
      </w:r>
    </w:p>
    <w:p w14:paraId="252DDDBD" w14:textId="2B88BEA5" w:rsidR="00660F10" w:rsidRDefault="009D1B09" w:rsidP="00660F10">
      <w:pPr>
        <w:pStyle w:val="Code"/>
      </w:pPr>
      <w:r>
        <w:t xml:space="preserve">    </w:t>
      </w:r>
      <w:r w:rsidR="00660F10">
        <w:t>for approval, then end your turn.</w:t>
      </w:r>
    </w:p>
    <w:p w14:paraId="6BA0750C" w14:textId="77777777" w:rsidR="00660F10" w:rsidRDefault="00660F10" w:rsidP="00660F10">
      <w:pPr>
        <w:pStyle w:val="Code"/>
      </w:pPr>
      <w:r>
        <w:t xml:space="preserve">    NavigatorAgent's verdict is the ONLY one that matters for execution:</w:t>
      </w:r>
    </w:p>
    <w:p w14:paraId="05B741F4" w14:textId="77777777" w:rsidR="00660F10" w:rsidRDefault="00660F10" w:rsidP="00660F10">
      <w:pPr>
        <w:pStyle w:val="Code"/>
      </w:pPr>
      <w:r>
        <w:t xml:space="preserve">    If DENIED, revise based on feedback and resubmit.</w:t>
      </w:r>
    </w:p>
    <w:p w14:paraId="064E5496" w14:textId="77777777" w:rsidR="009D1B09" w:rsidRDefault="00660F10" w:rsidP="00660F10">
      <w:pPr>
        <w:pStyle w:val="Code"/>
      </w:pPr>
      <w:r>
        <w:t xml:space="preserve">    If APPROVED, execute the sequence using MotorTools, then respond with: </w:t>
      </w:r>
    </w:p>
    <w:p w14:paraId="6269D307" w14:textId="365C17A8" w:rsidR="00660F10" w:rsidRDefault="009D1B09" w:rsidP="00660F10">
      <w:pPr>
        <w:pStyle w:val="Code"/>
      </w:pPr>
      <w:r>
        <w:t xml:space="preserve">      </w:t>
      </w:r>
      <w:r w:rsidR="00660F10">
        <w:t>EXECUTED: &lt;one-line summary&gt;.</w:t>
      </w:r>
    </w:p>
    <w:p w14:paraId="10D1A5E3" w14:textId="77777777" w:rsidR="00660F10" w:rsidRDefault="00660F10" w:rsidP="00660F10">
      <w:pPr>
        <w:pStyle w:val="Code"/>
      </w:pPr>
    </w:p>
    <w:p w14:paraId="55D5AFFC" w14:textId="77777777" w:rsidR="00660F10" w:rsidRDefault="00660F10" w:rsidP="00660F10">
      <w:pPr>
        <w:pStyle w:val="Code"/>
      </w:pPr>
      <w:r>
        <w:t xml:space="preserve">    # CONSTRAINTS</w:t>
      </w:r>
    </w:p>
    <w:p w14:paraId="2E9A60C8" w14:textId="77777777" w:rsidR="009D1B09" w:rsidRDefault="00660F10" w:rsidP="00660F10">
      <w:pPr>
        <w:pStyle w:val="Code"/>
      </w:pPr>
      <w:r>
        <w:t xml:space="preserve">    - NEVER execute a sequence you proposed, revised, or assume approval for, </w:t>
      </w:r>
    </w:p>
    <w:p w14:paraId="01CD2B12" w14:textId="2C78C3CE" w:rsidR="00660F10" w:rsidRDefault="009D1B09" w:rsidP="00660F10">
      <w:pPr>
        <w:pStyle w:val="Code"/>
      </w:pPr>
      <w:r>
        <w:t xml:space="preserve">    </w:t>
      </w:r>
      <w:r w:rsidR="00660F10">
        <w:t>only if NavigatorAgent's message literally contains "APPROVED".</w:t>
      </w:r>
    </w:p>
    <w:p w14:paraId="36FA00D2" w14:textId="77777777" w:rsidR="00660F10" w:rsidRDefault="00660F10" w:rsidP="00660F10">
      <w:pPr>
        <w:pStyle w:val="Code"/>
      </w:pPr>
      <w:r>
        <w:t xml:space="preserve">    - NEVER execute a DENIED sequence.</w:t>
      </w:r>
    </w:p>
    <w:p w14:paraId="2FFE435F" w14:textId="77777777" w:rsidR="00660F10" w:rsidRDefault="00660F10" w:rsidP="00660F10">
      <w:pPr>
        <w:pStyle w:val="Code"/>
      </w:pPr>
      <w:r>
        <w:lastRenderedPageBreak/>
        <w:t xml:space="preserve">    """,</w:t>
      </w:r>
    </w:p>
    <w:p w14:paraId="486B5E24" w14:textId="77777777" w:rsidR="00660F10" w:rsidRDefault="00660F10" w:rsidP="00660F10">
      <w:pPr>
        <w:pStyle w:val="Code"/>
      </w:pPr>
      <w:r>
        <w:t xml:space="preserve">    "MotorsAgent",</w:t>
      </w:r>
    </w:p>
    <w:p w14:paraId="5A07619E" w14:textId="77777777" w:rsidR="00660F10" w:rsidRDefault="00660F10" w:rsidP="00660F10">
      <w:pPr>
        <w:pStyle w:val="Code"/>
      </w:pPr>
      <w:r>
        <w:t xml:space="preserve">    tools: [.. MotorTools.AsAITools()]</w:t>
      </w:r>
    </w:p>
    <w:p w14:paraId="6838E2BB" w14:textId="60AFBF11" w:rsidR="00660F10" w:rsidRDefault="00660F10" w:rsidP="00660F10">
      <w:pPr>
        <w:pStyle w:val="Code"/>
      </w:pPr>
      <w:r>
        <w:t xml:space="preserve">  );</w:t>
      </w:r>
      <w:r w:rsidR="009D1B09">
        <w:t xml:space="preserve">  //</w:t>
      </w:r>
      <w:r w:rsidR="009D1B09">
        <w:rPr>
          <w:rFonts w:ascii="Cambria Math" w:hAnsi="Cambria Math" w:cs="Cambria Math"/>
        </w:rPr>
        <w:t>❷</w:t>
      </w:r>
    </w:p>
    <w:p w14:paraId="17676681" w14:textId="77777777" w:rsidR="009D1B09" w:rsidRDefault="009D1B09" w:rsidP="009D1B09">
      <w:pPr>
        <w:pStyle w:val="CodeAnnotation"/>
      </w:pPr>
      <w:r>
        <w:rPr>
          <w:rFonts w:ascii="Cambria Math" w:hAnsi="Cambria Math" w:cs="Cambria Math"/>
        </w:rPr>
        <w:t>❶</w:t>
      </w:r>
      <w:r>
        <w:t xml:space="preserve"> defines the reviewer: no tools, only judgment and an exact output template</w:t>
      </w:r>
    </w:p>
    <w:p w14:paraId="74D42493" w14:textId="77777777" w:rsidR="009D1B09" w:rsidRDefault="009D1B09" w:rsidP="009D1B09">
      <w:pPr>
        <w:pStyle w:val="CodeAnnotation"/>
      </w:pPr>
      <w:r>
        <w:rPr>
          <w:rFonts w:ascii="Cambria Math" w:hAnsi="Cambria Math" w:cs="Cambria Math"/>
        </w:rPr>
        <w:t>❷</w:t>
      </w:r>
      <w:r>
        <w:t xml:space="preserve"> defines the proposer-executor with movement tools and token constraints</w:t>
      </w:r>
    </w:p>
    <w:p w14:paraId="3EF8645E" w14:textId="77777777" w:rsidR="00500B28" w:rsidRDefault="00500B28" w:rsidP="00500B28">
      <w:pPr>
        <w:pStyle w:val="Body"/>
      </w:pPr>
    </w:p>
    <w:p w14:paraId="6F62D0AB" w14:textId="17028C76" w:rsidR="009D1B09" w:rsidRDefault="009D1B09" w:rsidP="009D1B09">
      <w:pPr>
        <w:pStyle w:val="Body1"/>
      </w:pPr>
      <w:r>
        <w:t xml:space="preserve">Look closely at the </w:t>
      </w:r>
      <w:r w:rsidRPr="009D1B09">
        <w:rPr>
          <w:rStyle w:val="CodeinText"/>
        </w:rPr>
        <w:t>CONSTRAINTS</w:t>
      </w:r>
      <w:r>
        <w:t xml:space="preserve"> block</w:t>
      </w:r>
      <w:r w:rsidR="00185DD0">
        <w:t xml:space="preserve"> in agent’s instructions</w:t>
      </w:r>
      <w:r>
        <w:t xml:space="preserve">, because it encodes a lesson that cost me an afternoon of debugging. The </w:t>
      </w:r>
      <w:r w:rsidRPr="009D1B09">
        <w:rPr>
          <w:rStyle w:val="CodeinText"/>
        </w:rPr>
        <w:t>NEVER</w:t>
      </w:r>
      <w:r>
        <w:t xml:space="preserve"> respon</w:t>
      </w:r>
      <w:r w:rsidR="004F4ECE">
        <w:t>se</w:t>
      </w:r>
      <w:r>
        <w:t xml:space="preserve"> with </w:t>
      </w:r>
      <w:r w:rsidRPr="009D1B09">
        <w:rPr>
          <w:rStyle w:val="CodeinText"/>
        </w:rPr>
        <w:t>APPROVED</w:t>
      </w:r>
      <w:r>
        <w:t xml:space="preserve"> rule is not cosmetic. Without it, an LLM happily echoes the approval back in its own confirmation, something like Sequence </w:t>
      </w:r>
      <w:r w:rsidRPr="009D1B09">
        <w:rPr>
          <w:rStyle w:val="CodeinText"/>
        </w:rPr>
        <w:t>APPROVED by NavigatorAgent — executing now</w:t>
      </w:r>
      <w:r>
        <w:t xml:space="preserve">, and suddenly the approval token appears in a message written by the wrong agent. The termination logic scans messages, not authors, so each agent must be restricted to producing only the verdict tokens it owns: </w:t>
      </w:r>
      <w:r w:rsidRPr="009D1B09">
        <w:rPr>
          <w:rStyle w:val="CodeinText"/>
        </w:rPr>
        <w:t>NavigatorAgent</w:t>
      </w:r>
      <w:r>
        <w:t xml:space="preserve"> owns </w:t>
      </w:r>
      <w:r w:rsidRPr="009D1B09">
        <w:rPr>
          <w:rStyle w:val="CodeinText"/>
        </w:rPr>
        <w:t>APPROVED</w:t>
      </w:r>
      <w:r>
        <w:t xml:space="preserve"> and </w:t>
      </w:r>
      <w:r w:rsidRPr="009D1B09">
        <w:rPr>
          <w:rStyle w:val="CodeinText"/>
        </w:rPr>
        <w:t>DENIED</w:t>
      </w:r>
      <w:r>
        <w:t xml:space="preserve">, </w:t>
      </w:r>
      <w:r w:rsidRPr="009D1B09">
        <w:rPr>
          <w:rStyle w:val="CodeinText"/>
        </w:rPr>
        <w:t>MotorsAgent</w:t>
      </w:r>
      <w:r>
        <w:t xml:space="preserve"> owns </w:t>
      </w:r>
      <w:r w:rsidRPr="009D1B09">
        <w:rPr>
          <w:rStyle w:val="CodeinText"/>
        </w:rPr>
        <w:t>EXECUTED</w:t>
      </w:r>
      <w:r>
        <w:t>.</w:t>
      </w:r>
    </w:p>
    <w:p w14:paraId="3CEC1221" w14:textId="417E36DE" w:rsidR="009D1B09" w:rsidRDefault="006977A0" w:rsidP="009D1B09">
      <w:pPr>
        <w:pStyle w:val="Body"/>
      </w:pPr>
      <w:r>
        <w:t xml:space="preserve">At this point we have defined agents, not started a conversation. </w:t>
      </w:r>
      <w:r w:rsidR="009D1B09">
        <w:t>With the enum, the manager, and the agents defined, the workflow wires together in a handful of lines.</w:t>
      </w:r>
      <w:r>
        <w:t xml:space="preserve"> </w:t>
      </w:r>
      <w:r w:rsidRPr="006977A0">
        <w:t>The factory creates a manager for the group chat run, and MaximumIterationCount = 10 leaves room for revisions without an open-ended conversation</w:t>
      </w:r>
      <w:r>
        <w:t xml:space="preserve"> (see </w:t>
      </w:r>
      <w:r w:rsidRPr="006977A0">
        <w:t>listing 13.4</w:t>
      </w:r>
      <w:r>
        <w:t>).</w:t>
      </w:r>
    </w:p>
    <w:p w14:paraId="16C982D8" w14:textId="2407D339" w:rsidR="00500B28" w:rsidRDefault="009D1B09" w:rsidP="009D1B09">
      <w:pPr>
        <w:pStyle w:val="Body"/>
      </w:pPr>
      <w:r>
        <w:t>Code path</w:t>
      </w:r>
      <w:r w:rsidR="00185DD0">
        <w:t xml:space="preserve"> (code continuation)</w:t>
      </w:r>
      <w:r>
        <w:t xml:space="preserve">: </w:t>
      </w:r>
      <w:r w:rsidRPr="009D1B09">
        <w:rPr>
          <w:rStyle w:val="CodeinText"/>
        </w:rPr>
        <w:t>/GroupChatOrchestration/Program.cs</w:t>
      </w:r>
    </w:p>
    <w:p w14:paraId="4BAD5576" w14:textId="2E60B1CB" w:rsidR="00500B28" w:rsidRDefault="00500B28" w:rsidP="00E241D0">
      <w:pPr>
        <w:pStyle w:val="CodeListingCaption"/>
      </w:pPr>
      <w:r>
        <w:t xml:space="preserve">Listing 13.4 </w:t>
      </w:r>
      <w:r w:rsidR="003B6BD1">
        <w:t>G</w:t>
      </w:r>
      <w:r w:rsidR="00660F10">
        <w:t>roup chat workflow</w:t>
      </w:r>
      <w:r w:rsidR="003B6BD1">
        <w:t xml:space="preserve"> and run</w:t>
      </w:r>
    </w:p>
    <w:p w14:paraId="600F355A" w14:textId="5342B228" w:rsidR="003B6BD1" w:rsidRDefault="003B6BD1" w:rsidP="003B6BD1">
      <w:pPr>
        <w:pStyle w:val="Code"/>
      </w:pPr>
      <w:r>
        <w:t xml:space="preserve">var </w:t>
      </w:r>
      <w:r w:rsidR="00C447A7">
        <w:t>prompt</w:t>
      </w:r>
      <w:r>
        <w:t xml:space="preserve"> = """</w:t>
      </w:r>
    </w:p>
    <w:p w14:paraId="427EA219" w14:textId="77777777" w:rsidR="003B6BD1" w:rsidRDefault="003B6BD1" w:rsidP="003B6BD1">
      <w:pPr>
        <w:pStyle w:val="Code"/>
      </w:pPr>
      <w:r>
        <w:t xml:space="preserve">  # MISSION COMMAND: Exploration Trip</w:t>
      </w:r>
    </w:p>
    <w:p w14:paraId="0F1D8236" w14:textId="77777777" w:rsidR="003B6BD1" w:rsidRDefault="003B6BD1" w:rsidP="003B6BD1">
      <w:pPr>
        <w:pStyle w:val="Code"/>
      </w:pPr>
    </w:p>
    <w:p w14:paraId="7A18FF05" w14:textId="77777777" w:rsidR="003B6BD1" w:rsidRDefault="003B6BD1" w:rsidP="003B6BD1">
      <w:pPr>
        <w:pStyle w:val="Code"/>
      </w:pPr>
      <w:r>
        <w:t xml:space="preserve">  "There is a tree directly in front of the car. Avoid it and then come back to the original path. The distance to the tree is 50 meters."</w:t>
      </w:r>
    </w:p>
    <w:p w14:paraId="2BFC65DE" w14:textId="77777777" w:rsidR="003B6BD1" w:rsidRDefault="003B6BD1" w:rsidP="003B6BD1">
      <w:pPr>
        <w:pStyle w:val="Code"/>
      </w:pPr>
      <w:r>
        <w:t xml:space="preserve">  """;</w:t>
      </w:r>
    </w:p>
    <w:p w14:paraId="0CDCC3A7" w14:textId="77777777" w:rsidR="003B6BD1" w:rsidRDefault="003B6BD1" w:rsidP="003B6BD1">
      <w:pPr>
        <w:pStyle w:val="Code"/>
      </w:pPr>
    </w:p>
    <w:p w14:paraId="0C4A9485" w14:textId="77777777" w:rsidR="003B6BD1" w:rsidRDefault="003B6BD1" w:rsidP="003B6BD1">
      <w:pPr>
        <w:pStyle w:val="Code"/>
      </w:pPr>
      <w:r>
        <w:t>var workflow = AgentWorkflowBuilder.CreateGroupChatBuilderWith(agents =&gt;</w:t>
      </w:r>
    </w:p>
    <w:p w14:paraId="2430644C" w14:textId="7C5A8E99" w:rsidR="003B6BD1" w:rsidRDefault="003B6BD1" w:rsidP="003B6BD1">
      <w:pPr>
        <w:pStyle w:val="Code"/>
      </w:pPr>
      <w:r>
        <w:t xml:space="preserve">    new ApprovedTerminationManager(agents) { MaximumIterationCount = 10 })</w:t>
      </w:r>
      <w:r w:rsidR="000A4309">
        <w:t xml:space="preserve">  //</w:t>
      </w:r>
      <w:r w:rsidR="000A4309">
        <w:rPr>
          <w:rFonts w:ascii="Cambria Math" w:hAnsi="Cambria Math" w:cs="Cambria Math"/>
        </w:rPr>
        <w:t>❶</w:t>
      </w:r>
    </w:p>
    <w:p w14:paraId="6F847100" w14:textId="6A72BAA0" w:rsidR="003B6BD1" w:rsidRDefault="003B6BD1" w:rsidP="003B6BD1">
      <w:pPr>
        <w:pStyle w:val="Code"/>
      </w:pPr>
      <w:r>
        <w:t xml:space="preserve">  .AddParticipants(motorsAgent, navigatorAgent)</w:t>
      </w:r>
      <w:r w:rsidR="000A4309">
        <w:t xml:space="preserve">  //</w:t>
      </w:r>
      <w:r w:rsidR="000A4309">
        <w:rPr>
          <w:rFonts w:ascii="Cambria Math" w:hAnsi="Cambria Math" w:cs="Cambria Math"/>
        </w:rPr>
        <w:t>❷</w:t>
      </w:r>
    </w:p>
    <w:p w14:paraId="46F01272" w14:textId="1F1768CB" w:rsidR="003B6BD1" w:rsidRDefault="003B6BD1" w:rsidP="003B6BD1">
      <w:pPr>
        <w:pStyle w:val="Code"/>
      </w:pPr>
      <w:r>
        <w:t xml:space="preserve">  .WithOutputFrom(motorsAgent)</w:t>
      </w:r>
      <w:r w:rsidR="000A4309">
        <w:t xml:space="preserve">  //</w:t>
      </w:r>
      <w:r w:rsidR="000A4309">
        <w:rPr>
          <w:rFonts w:ascii="Cambria Math" w:hAnsi="Cambria Math" w:cs="Cambria Math"/>
        </w:rPr>
        <w:t>❸</w:t>
      </w:r>
    </w:p>
    <w:p w14:paraId="03008C97" w14:textId="77777777" w:rsidR="003B6BD1" w:rsidRDefault="003B6BD1" w:rsidP="003B6BD1">
      <w:pPr>
        <w:pStyle w:val="Code"/>
      </w:pPr>
      <w:r>
        <w:t xml:space="preserve">  .WithName("RefinedExecution")</w:t>
      </w:r>
    </w:p>
    <w:p w14:paraId="471E22EB" w14:textId="77777777" w:rsidR="003B6BD1" w:rsidRDefault="003B6BD1" w:rsidP="003B6BD1">
      <w:pPr>
        <w:pStyle w:val="Code"/>
      </w:pPr>
      <w:r>
        <w:t xml:space="preserve">  .Build();</w:t>
      </w:r>
    </w:p>
    <w:p w14:paraId="0512D02B" w14:textId="77777777" w:rsidR="00660F10" w:rsidRDefault="00660F10" w:rsidP="00660F10">
      <w:pPr>
        <w:pStyle w:val="Code"/>
      </w:pPr>
    </w:p>
    <w:p w14:paraId="3DC8A669" w14:textId="77777777" w:rsidR="00660F10" w:rsidRDefault="00660F10" w:rsidP="00660F10">
      <w:pPr>
        <w:pStyle w:val="Code"/>
      </w:pPr>
      <w:r>
        <w:t>// Use this for streaming execution to see the events as they happen (observability)</w:t>
      </w:r>
    </w:p>
    <w:p w14:paraId="55A4EB1A" w14:textId="272D2F4C" w:rsidR="00660F10" w:rsidRDefault="00660F10" w:rsidP="00660F10">
      <w:pPr>
        <w:pStyle w:val="Code"/>
      </w:pPr>
      <w:r>
        <w:t xml:space="preserve">await using StreamingRun run = await InProcessExecution.RunStreamingAsync(workflow, input: </w:t>
      </w:r>
      <w:r w:rsidR="00C447A7">
        <w:t>prompt</w:t>
      </w:r>
      <w:r>
        <w:t>);</w:t>
      </w:r>
    </w:p>
    <w:p w14:paraId="32DC1FEF" w14:textId="0439DC1A" w:rsidR="00660F10" w:rsidRDefault="00660F10" w:rsidP="00660F10">
      <w:pPr>
        <w:pStyle w:val="Code"/>
      </w:pPr>
      <w:r>
        <w:t>await run.TrySendMessageAsync(new TurnToken(emitEvents: true));</w:t>
      </w:r>
      <w:r w:rsidR="000A4309">
        <w:t xml:space="preserve">  //</w:t>
      </w:r>
      <w:r w:rsidR="000A4309">
        <w:rPr>
          <w:rFonts w:ascii="Cambria Math" w:hAnsi="Cambria Math" w:cs="Cambria Math"/>
        </w:rPr>
        <w:t>❹</w:t>
      </w:r>
    </w:p>
    <w:p w14:paraId="41C1E559" w14:textId="77777777" w:rsidR="00660F10" w:rsidRDefault="00660F10" w:rsidP="00660F10">
      <w:pPr>
        <w:pStyle w:val="Code"/>
      </w:pPr>
    </w:p>
    <w:p w14:paraId="468852C9" w14:textId="77777777" w:rsidR="00660F10" w:rsidRDefault="00660F10" w:rsidP="00660F10">
      <w:pPr>
        <w:pStyle w:val="Code"/>
      </w:pPr>
      <w:r>
        <w:t>await PrintAsync(run);</w:t>
      </w:r>
    </w:p>
    <w:p w14:paraId="76DCBF7C" w14:textId="77777777" w:rsidR="00660F10" w:rsidRDefault="00660F10" w:rsidP="00660F10">
      <w:pPr>
        <w:pStyle w:val="Code"/>
      </w:pPr>
    </w:p>
    <w:p w14:paraId="0DAAE96B" w14:textId="77777777" w:rsidR="00660F10" w:rsidRDefault="00660F10" w:rsidP="00660F10">
      <w:pPr>
        <w:pStyle w:val="Code"/>
      </w:pPr>
    </w:p>
    <w:p w14:paraId="70C95A9A" w14:textId="77777777" w:rsidR="00660F10" w:rsidRDefault="00660F10" w:rsidP="00660F10">
      <w:pPr>
        <w:pStyle w:val="Code"/>
      </w:pPr>
      <w:r>
        <w:t>static async Task PrintAsync(StreamingRun run)</w:t>
      </w:r>
    </w:p>
    <w:p w14:paraId="77A5B0A4" w14:textId="77777777" w:rsidR="00660F10" w:rsidRDefault="00660F10" w:rsidP="00660F10">
      <w:pPr>
        <w:pStyle w:val="Code"/>
      </w:pPr>
      <w:r>
        <w:t>{</w:t>
      </w:r>
    </w:p>
    <w:p w14:paraId="2A767698" w14:textId="77777777" w:rsidR="00660F10" w:rsidRDefault="00660F10" w:rsidP="00660F10">
      <w:pPr>
        <w:pStyle w:val="Code"/>
      </w:pPr>
      <w:r>
        <w:t xml:space="preserve">  await foreach (WorkflowEvent evt in run.WatchStreamAsync())</w:t>
      </w:r>
    </w:p>
    <w:p w14:paraId="1DB0782B" w14:textId="77777777" w:rsidR="00660F10" w:rsidRDefault="00660F10" w:rsidP="00660F10">
      <w:pPr>
        <w:pStyle w:val="Code"/>
      </w:pPr>
      <w:r>
        <w:t xml:space="preserve">  {</w:t>
      </w:r>
    </w:p>
    <w:p w14:paraId="15FEC006" w14:textId="77777777" w:rsidR="00660F10" w:rsidRDefault="00660F10" w:rsidP="00660F10">
      <w:pPr>
        <w:pStyle w:val="Code"/>
      </w:pPr>
      <w:r>
        <w:t xml:space="preserve">    switch (evt)</w:t>
      </w:r>
    </w:p>
    <w:p w14:paraId="691954B5" w14:textId="77777777" w:rsidR="00660F10" w:rsidRDefault="00660F10" w:rsidP="00660F10">
      <w:pPr>
        <w:pStyle w:val="Code"/>
      </w:pPr>
      <w:r>
        <w:t xml:space="preserve">    {</w:t>
      </w:r>
    </w:p>
    <w:p w14:paraId="0BD39C3E" w14:textId="77777777" w:rsidR="00660F10" w:rsidRDefault="00660F10" w:rsidP="00660F10">
      <w:pPr>
        <w:pStyle w:val="Code"/>
      </w:pPr>
      <w:r>
        <w:t xml:space="preserve">      case ExecutorCompletedEvent completed:</w:t>
      </w:r>
    </w:p>
    <w:p w14:paraId="501DACFF" w14:textId="77777777" w:rsidR="00660F10" w:rsidRDefault="00660F10" w:rsidP="00660F10">
      <w:pPr>
        <w:pStyle w:val="Code"/>
      </w:pPr>
      <w:r>
        <w:t xml:space="preserve">        Console.WriteLine($"[EXECUTOR] {completed.ExecutorId} completed.");</w:t>
      </w:r>
    </w:p>
    <w:p w14:paraId="1D828E80" w14:textId="77777777" w:rsidR="00660F10" w:rsidRDefault="00660F10" w:rsidP="00660F10">
      <w:pPr>
        <w:pStyle w:val="Code"/>
      </w:pPr>
      <w:r>
        <w:t xml:space="preserve">        break;</w:t>
      </w:r>
    </w:p>
    <w:p w14:paraId="34A19280" w14:textId="77777777" w:rsidR="00660F10" w:rsidRDefault="00660F10" w:rsidP="00660F10">
      <w:pPr>
        <w:pStyle w:val="Code"/>
      </w:pPr>
    </w:p>
    <w:p w14:paraId="357E15B6" w14:textId="77777777" w:rsidR="00660F10" w:rsidRDefault="00660F10" w:rsidP="00660F10">
      <w:pPr>
        <w:pStyle w:val="Code"/>
      </w:pPr>
      <w:r>
        <w:t xml:space="preserve">      case AgentResponseEvent response:</w:t>
      </w:r>
    </w:p>
    <w:p w14:paraId="4113BF75" w14:textId="77777777" w:rsidR="00660F10" w:rsidRDefault="00660F10" w:rsidP="00660F10">
      <w:pPr>
        <w:pStyle w:val="Code"/>
      </w:pPr>
      <w:r>
        <w:t xml:space="preserve">        Console.WriteLine(response.Response.Text);</w:t>
      </w:r>
    </w:p>
    <w:p w14:paraId="2DA4CB44" w14:textId="77777777" w:rsidR="00660F10" w:rsidRDefault="00660F10" w:rsidP="00660F10">
      <w:pPr>
        <w:pStyle w:val="Code"/>
      </w:pPr>
      <w:r>
        <w:t xml:space="preserve">        break;</w:t>
      </w:r>
    </w:p>
    <w:p w14:paraId="2616A86D" w14:textId="77777777" w:rsidR="00660F10" w:rsidRDefault="00660F10" w:rsidP="00660F10">
      <w:pPr>
        <w:pStyle w:val="Code"/>
      </w:pPr>
    </w:p>
    <w:p w14:paraId="4E482454" w14:textId="77777777" w:rsidR="00660F10" w:rsidRDefault="00660F10" w:rsidP="00660F10">
      <w:pPr>
        <w:pStyle w:val="Code"/>
      </w:pPr>
      <w:r>
        <w:t xml:space="preserve">      case AgentResponseUpdateEvent update:</w:t>
      </w:r>
    </w:p>
    <w:p w14:paraId="40A69656" w14:textId="77777777" w:rsidR="00660F10" w:rsidRDefault="00660F10" w:rsidP="00660F10">
      <w:pPr>
        <w:pStyle w:val="Code"/>
      </w:pPr>
      <w:r>
        <w:lastRenderedPageBreak/>
        <w:t xml:space="preserve">        Console.Write(update.Update.Text);</w:t>
      </w:r>
    </w:p>
    <w:p w14:paraId="51E249B1" w14:textId="77777777" w:rsidR="00660F10" w:rsidRDefault="00660F10" w:rsidP="00660F10">
      <w:pPr>
        <w:pStyle w:val="Code"/>
      </w:pPr>
      <w:r>
        <w:t xml:space="preserve">        break;</w:t>
      </w:r>
    </w:p>
    <w:p w14:paraId="7131ED14" w14:textId="77777777" w:rsidR="00660F10" w:rsidRDefault="00660F10" w:rsidP="00660F10">
      <w:pPr>
        <w:pStyle w:val="Code"/>
      </w:pPr>
    </w:p>
    <w:p w14:paraId="23611A0B" w14:textId="77777777" w:rsidR="00660F10" w:rsidRDefault="00660F10" w:rsidP="00660F10">
      <w:pPr>
        <w:pStyle w:val="Code"/>
      </w:pPr>
      <w:r>
        <w:t xml:space="preserve">      case WorkflowOutputEvent output:</w:t>
      </w:r>
    </w:p>
    <w:p w14:paraId="5F30E28C" w14:textId="77777777" w:rsidR="00660F10" w:rsidRDefault="00660F10" w:rsidP="00660F10">
      <w:pPr>
        <w:pStyle w:val="Code"/>
      </w:pPr>
      <w:r>
        <w:t xml:space="preserve">        string? summary = output</w:t>
      </w:r>
    </w:p>
    <w:p w14:paraId="71700ACB" w14:textId="77777777" w:rsidR="00660F10" w:rsidRDefault="00660F10" w:rsidP="00660F10">
      <w:pPr>
        <w:pStyle w:val="Code"/>
      </w:pPr>
      <w:r>
        <w:t xml:space="preserve">          .As&lt;List&lt;Microsoft.Extensions.AI.ChatMessage&gt;&gt;()?</w:t>
      </w:r>
    </w:p>
    <w:p w14:paraId="725B0A33" w14:textId="018AD289" w:rsidR="00660F10" w:rsidRDefault="00660F10" w:rsidP="00660F10">
      <w:pPr>
        <w:pStyle w:val="Code"/>
      </w:pPr>
      <w:r>
        <w:t xml:space="preserve">          .LastOrDefault(m =&gt; !string.IsNullOrWhiteSpace(m.Text))?.Text;</w:t>
      </w:r>
      <w:r w:rsidR="000A4309" w:rsidRPr="000A4309">
        <w:t xml:space="preserve"> </w:t>
      </w:r>
      <w:r w:rsidR="000A4309">
        <w:t xml:space="preserve"> //</w:t>
      </w:r>
      <w:r w:rsidR="000A4309">
        <w:rPr>
          <w:rFonts w:ascii="Cambria Math" w:hAnsi="Cambria Math" w:cs="Cambria Math"/>
        </w:rPr>
        <w:t>❺</w:t>
      </w:r>
    </w:p>
    <w:p w14:paraId="29A33B7E" w14:textId="77777777" w:rsidR="00660F10" w:rsidRDefault="00660F10" w:rsidP="00660F10">
      <w:pPr>
        <w:pStyle w:val="Code"/>
      </w:pPr>
      <w:r>
        <w:t xml:space="preserve">        Console.WriteLine($"\n[WORKFLOW OUTPUT] {summary}");</w:t>
      </w:r>
    </w:p>
    <w:p w14:paraId="762E1914" w14:textId="77777777" w:rsidR="00660F10" w:rsidRDefault="00660F10" w:rsidP="00660F10">
      <w:pPr>
        <w:pStyle w:val="Code"/>
      </w:pPr>
      <w:r>
        <w:t xml:space="preserve">        break;</w:t>
      </w:r>
    </w:p>
    <w:p w14:paraId="6184F8F8" w14:textId="77777777" w:rsidR="00660F10" w:rsidRDefault="00660F10" w:rsidP="00660F10">
      <w:pPr>
        <w:pStyle w:val="Code"/>
      </w:pPr>
    </w:p>
    <w:p w14:paraId="455020BA" w14:textId="77777777" w:rsidR="00660F10" w:rsidRDefault="00660F10" w:rsidP="00660F10">
      <w:pPr>
        <w:pStyle w:val="Code"/>
      </w:pPr>
      <w:r>
        <w:t xml:space="preserve">      case WorkflowErrorEvent error:</w:t>
      </w:r>
    </w:p>
    <w:p w14:paraId="2E046938" w14:textId="77777777" w:rsidR="00660F10" w:rsidRDefault="00660F10" w:rsidP="00660F10">
      <w:pPr>
        <w:pStyle w:val="Code"/>
      </w:pPr>
      <w:r>
        <w:t xml:space="preserve">        Console.WriteLine($"\n[WORKFLOW ERROR] {error.Exception?.InnerException?.Message ?? error.Exception?.Message ?? "unknown"}");</w:t>
      </w:r>
    </w:p>
    <w:p w14:paraId="7A456786" w14:textId="77777777" w:rsidR="00660F10" w:rsidRDefault="00660F10" w:rsidP="00660F10">
      <w:pPr>
        <w:pStyle w:val="Code"/>
      </w:pPr>
      <w:r>
        <w:t xml:space="preserve">        break;</w:t>
      </w:r>
    </w:p>
    <w:p w14:paraId="53A18C3F" w14:textId="77777777" w:rsidR="00660F10" w:rsidRDefault="00660F10" w:rsidP="00660F10">
      <w:pPr>
        <w:pStyle w:val="Code"/>
      </w:pPr>
    </w:p>
    <w:p w14:paraId="778E1D6E" w14:textId="77777777" w:rsidR="00660F10" w:rsidRDefault="00660F10" w:rsidP="00660F10">
      <w:pPr>
        <w:pStyle w:val="Code"/>
      </w:pPr>
      <w:r>
        <w:t xml:space="preserve">      case ExecutorFailedEvent failed:</w:t>
      </w:r>
    </w:p>
    <w:p w14:paraId="220C0F48" w14:textId="77777777" w:rsidR="00660F10" w:rsidRDefault="00660F10" w:rsidP="00660F10">
      <w:pPr>
        <w:pStyle w:val="Code"/>
      </w:pPr>
      <w:r>
        <w:t xml:space="preserve">        Console.Error.WriteLine($"\n[EXECUTOR FAILED] {failed.Data?.Message}");</w:t>
      </w:r>
    </w:p>
    <w:p w14:paraId="43B2FC9F" w14:textId="77777777" w:rsidR="00660F10" w:rsidRDefault="00660F10" w:rsidP="00660F10">
      <w:pPr>
        <w:pStyle w:val="Code"/>
      </w:pPr>
      <w:r>
        <w:t xml:space="preserve">        break;</w:t>
      </w:r>
    </w:p>
    <w:p w14:paraId="449233D5" w14:textId="77777777" w:rsidR="00660F10" w:rsidRDefault="00660F10" w:rsidP="00660F10">
      <w:pPr>
        <w:pStyle w:val="Code"/>
      </w:pPr>
      <w:r>
        <w:t xml:space="preserve">    }</w:t>
      </w:r>
    </w:p>
    <w:p w14:paraId="37DB4493" w14:textId="77777777" w:rsidR="00660F10" w:rsidRDefault="00660F10" w:rsidP="00660F10">
      <w:pPr>
        <w:pStyle w:val="Code"/>
      </w:pPr>
      <w:r>
        <w:t xml:space="preserve">  }</w:t>
      </w:r>
    </w:p>
    <w:p w14:paraId="2B910B5B" w14:textId="71E29F34" w:rsidR="00500B28" w:rsidRDefault="00660F10" w:rsidP="00660F10">
      <w:pPr>
        <w:pStyle w:val="Code"/>
      </w:pPr>
      <w:r>
        <w:t>}</w:t>
      </w:r>
    </w:p>
    <w:p w14:paraId="38FABB83" w14:textId="77777777" w:rsidR="000A4309" w:rsidRDefault="000A4309" w:rsidP="000A4309">
      <w:pPr>
        <w:pStyle w:val="CodeAnnotation"/>
      </w:pPr>
      <w:r>
        <w:rPr>
          <w:rFonts w:ascii="Cambria Math" w:hAnsi="Cambria Math" w:cs="Cambria Math"/>
        </w:rPr>
        <w:t>❶</w:t>
      </w:r>
      <w:r>
        <w:t xml:space="preserve"> creates the manager with an iteration ceiling of ten turns</w:t>
      </w:r>
    </w:p>
    <w:p w14:paraId="05F85FA5" w14:textId="77777777" w:rsidR="000A4309" w:rsidRDefault="000A4309" w:rsidP="000A4309">
      <w:pPr>
        <w:pStyle w:val="CodeAnnotation"/>
      </w:pPr>
      <w:r>
        <w:rPr>
          <w:rFonts w:ascii="Cambria Math" w:hAnsi="Cambria Math" w:cs="Cambria Math"/>
        </w:rPr>
        <w:t>❷</w:t>
      </w:r>
      <w:r>
        <w:t xml:space="preserve"> adds the participants in speaking order: the proposer first</w:t>
      </w:r>
    </w:p>
    <w:p w14:paraId="2479E242" w14:textId="77777777" w:rsidR="000A4309" w:rsidRDefault="000A4309" w:rsidP="000A4309">
      <w:pPr>
        <w:pStyle w:val="CodeAnnotation"/>
      </w:pPr>
      <w:r>
        <w:rPr>
          <w:rFonts w:ascii="Cambria Math" w:hAnsi="Cambria Math" w:cs="Cambria Math"/>
        </w:rPr>
        <w:t>❸</w:t>
      </w:r>
      <w:r>
        <w:t xml:space="preserve"> emits workflow output only from MotorsAgent's messages</w:t>
      </w:r>
    </w:p>
    <w:p w14:paraId="0CEA228E" w14:textId="53C765C6" w:rsidR="000A4309" w:rsidRDefault="000A4309" w:rsidP="000A4309">
      <w:pPr>
        <w:pStyle w:val="CodeAnnotation"/>
      </w:pPr>
      <w:r>
        <w:rPr>
          <w:rFonts w:ascii="Cambria Math" w:hAnsi="Cambria Math" w:cs="Cambria Math"/>
        </w:rPr>
        <w:t>❹</w:t>
      </w:r>
      <w:r>
        <w:t xml:space="preserve"> runs in streaming mode and sends the turn token to start execution</w:t>
      </w:r>
    </w:p>
    <w:p w14:paraId="0D3C4F5F" w14:textId="57A9CA84" w:rsidR="000A4309" w:rsidRDefault="000A4309" w:rsidP="000A4309">
      <w:pPr>
        <w:pStyle w:val="CodeAnnotation"/>
      </w:pPr>
      <w:r>
        <w:rPr>
          <w:rFonts w:ascii="Cambria Math" w:hAnsi="Cambria Math" w:cs="Cambria Math"/>
        </w:rPr>
        <w:t>❺</w:t>
      </w:r>
      <w:r>
        <w:t xml:space="preserve"> extracts the last non-empty message as the mission result</w:t>
      </w:r>
    </w:p>
    <w:p w14:paraId="29DACB4B" w14:textId="09186058" w:rsidR="000A4309" w:rsidRDefault="000A4309" w:rsidP="0073257E">
      <w:pPr>
        <w:pStyle w:val="Body1"/>
      </w:pPr>
      <w:r>
        <w:t xml:space="preserve">Two details are new compared to chapter 12. </w:t>
      </w:r>
      <w:r w:rsidRPr="000A4309">
        <w:rPr>
          <w:rStyle w:val="CodeinText"/>
        </w:rPr>
        <w:t>WithOutputFrom(motorsAgent)</w:t>
      </w:r>
      <w:r>
        <w:t xml:space="preserve"> filters the workflow output down to </w:t>
      </w:r>
      <w:r w:rsidRPr="000A4309">
        <w:rPr>
          <w:rStyle w:val="CodeinText"/>
        </w:rPr>
        <w:t>MotorsAgent</w:t>
      </w:r>
      <w:r w:rsidRPr="000A4309">
        <w:rPr>
          <w:rStyle w:val="BodyChar"/>
        </w:rPr>
        <w:t>'s</w:t>
      </w:r>
      <w:r>
        <w:t xml:space="preserve"> messages, so the mission result is the </w:t>
      </w:r>
      <w:r w:rsidRPr="000A4309">
        <w:rPr>
          <w:rStyle w:val="CodeinText"/>
        </w:rPr>
        <w:t>EXECUTED</w:t>
      </w:r>
      <w:r>
        <w:t xml:space="preserve"> confirmation rather than the entire negotiation transcript. And the manager factory delegate receives the participant list </w:t>
      </w:r>
      <w:r w:rsidR="004F4ECE" w:rsidRPr="004F4ECE">
        <w:t>when the host creates the manager for the run, normally on the first turn</w:t>
      </w:r>
      <w:r>
        <w:t xml:space="preserve">, which is how </w:t>
      </w:r>
      <w:r w:rsidRPr="000A4309">
        <w:rPr>
          <w:rStyle w:val="CodeinText"/>
        </w:rPr>
        <w:t>ApprovedTerminationManager</w:t>
      </w:r>
      <w:r>
        <w:t xml:space="preserve"> gets its agents without any global state.</w:t>
      </w:r>
    </w:p>
    <w:p w14:paraId="6D5CA8E2" w14:textId="4E5EEEC3" w:rsidR="006977A0" w:rsidRPr="006977A0" w:rsidRDefault="006977A0" w:rsidP="006977A0">
      <w:pPr>
        <w:pStyle w:val="Callout"/>
        <w:keepLines/>
        <w:pBdr>
          <w:top w:val="single" w:sz="4" w:space="5" w:color="808080"/>
          <w:bottom w:val="single" w:sz="4" w:space="5" w:color="808080"/>
        </w:pBdr>
      </w:pPr>
      <w:r>
        <w:rPr>
          <w:b/>
        </w:rPr>
        <w:t xml:space="preserve">NOTE </w:t>
      </w:r>
      <w:r>
        <w:rPr>
          <w:rFonts w:ascii="Courier New" w:hAnsi="Courier New"/>
        </w:rPr>
        <w:t>WithOutputFrom</w:t>
      </w:r>
      <w:r>
        <w:t xml:space="preserve"> is an output designation, not a final-summary generator or a filter over every console event. In this version it replaces the default host output designation; a missing </w:t>
      </w:r>
      <w:r>
        <w:rPr>
          <w:rFonts w:ascii="Courier New" w:hAnsi="Courier New"/>
        </w:rPr>
        <w:t>[WORKFLOW OUTPUT]</w:t>
      </w:r>
      <w:r>
        <w:t xml:space="preserve"> transcript line is expected in these selected-participant runs. Streamed agent text remains observable and must not be mistaken for a failed workflow.</w:t>
      </w:r>
    </w:p>
    <w:p w14:paraId="17E5DF19" w14:textId="1E843BFC" w:rsidR="005D5CCA" w:rsidRDefault="0073257E" w:rsidP="006977A0">
      <w:pPr>
        <w:pStyle w:val="Body1"/>
      </w:pPr>
      <w:r>
        <w:t>Code output:</w:t>
      </w:r>
    </w:p>
    <w:p w14:paraId="4C38CEDF" w14:textId="77777777" w:rsidR="000A4309" w:rsidRDefault="000A4309" w:rsidP="000A4309">
      <w:pPr>
        <w:pStyle w:val="Code"/>
      </w:pPr>
      <w:r>
        <w:t>[EXECUTOR] MotorsAgent_46e89e5600224e3c9ce5c18bfe678c43 completed.</w:t>
      </w:r>
    </w:p>
    <w:p w14:paraId="3A6530E1" w14:textId="77777777" w:rsidR="000A4309" w:rsidRDefault="000A4309" w:rsidP="000A4309">
      <w:pPr>
        <w:pStyle w:val="Code"/>
      </w:pPr>
      <w:r>
        <w:t>Proposed sequence: forward 49m, turn right 90°, forward 2m,</w:t>
      </w:r>
    </w:p>
    <w:p w14:paraId="571108D8" w14:textId="77777777" w:rsidR="000A4309" w:rsidRDefault="000A4309" w:rsidP="000A4309">
      <w:pPr>
        <w:pStyle w:val="Code"/>
      </w:pPr>
      <w:r>
        <w:t>turn left 90°, forward 2m, turn left 90°, forward 2m,</w:t>
      </w:r>
    </w:p>
    <w:p w14:paraId="438D2FE5" w14:textId="77777777" w:rsidR="000A4309" w:rsidRDefault="000A4309" w:rsidP="000A4309">
      <w:pPr>
        <w:pStyle w:val="Code"/>
      </w:pPr>
      <w:r>
        <w:t>turn right 90° — resume original path.</w:t>
      </w:r>
    </w:p>
    <w:p w14:paraId="1A732D79" w14:textId="77777777" w:rsidR="000A4309" w:rsidRDefault="000A4309" w:rsidP="000A4309">
      <w:pPr>
        <w:pStyle w:val="Code"/>
      </w:pPr>
      <w:r>
        <w:t>[EXECUTOR] NavigatorAgent_eb7ee09954344003974895e3d2ea224b completed.</w:t>
      </w:r>
    </w:p>
    <w:p w14:paraId="4FA44729" w14:textId="77777777" w:rsidR="000A4309" w:rsidRDefault="000A4309" w:rsidP="000A4309">
      <w:pPr>
        <w:pStyle w:val="Code"/>
      </w:pPr>
      <w:r>
        <w:t>DENIED: 90° turns are not required by this geometry. With 50 meters</w:t>
      </w:r>
    </w:p>
    <w:p w14:paraId="6C4ABF51" w14:textId="77777777" w:rsidR="000A4309" w:rsidRDefault="000A4309" w:rsidP="000A4309">
      <w:pPr>
        <w:pStyle w:val="Code"/>
      </w:pPr>
      <w:r>
        <w:t>of approach, use 45° diagonals: turn left 45° before the tree,</w:t>
      </w:r>
    </w:p>
    <w:p w14:paraId="0A9A74F3" w14:textId="77777777" w:rsidR="000A4309" w:rsidRDefault="000A4309" w:rsidP="000A4309">
      <w:pPr>
        <w:pStyle w:val="Code"/>
      </w:pPr>
      <w:r>
        <w:t>clear it, then mirror the maneuver to rejoin the original path.</w:t>
      </w:r>
    </w:p>
    <w:p w14:paraId="62853EC1" w14:textId="77777777" w:rsidR="000A4309" w:rsidRDefault="000A4309" w:rsidP="000A4309">
      <w:pPr>
        <w:pStyle w:val="Code"/>
      </w:pPr>
      <w:r>
        <w:t>[EXECUTOR] MotorsAgent_46e89e5600224e3c9ce5c18bfe678c43 completed.</w:t>
      </w:r>
    </w:p>
    <w:p w14:paraId="2CC55FF6" w14:textId="77777777" w:rsidR="000A4309" w:rsidRDefault="000A4309" w:rsidP="000A4309">
      <w:pPr>
        <w:pStyle w:val="Code"/>
      </w:pPr>
      <w:r>
        <w:t>Revised sequence: forward 47m, turn left 45°, forward 3m,</w:t>
      </w:r>
    </w:p>
    <w:p w14:paraId="2AFF1EC9" w14:textId="77777777" w:rsidR="000A4309" w:rsidRDefault="000A4309" w:rsidP="000A4309">
      <w:pPr>
        <w:pStyle w:val="Code"/>
      </w:pPr>
      <w:r>
        <w:t>turn right 45°, forward 2m, turn right 45°, forward 3m,</w:t>
      </w:r>
    </w:p>
    <w:p w14:paraId="184CC443" w14:textId="77777777" w:rsidR="000A4309" w:rsidRDefault="000A4309" w:rsidP="000A4309">
      <w:pPr>
        <w:pStyle w:val="Code"/>
      </w:pPr>
      <w:r>
        <w:t>turn left 45° — back on the original path.</w:t>
      </w:r>
    </w:p>
    <w:p w14:paraId="5411FD81" w14:textId="77777777" w:rsidR="000A4309" w:rsidRDefault="000A4309" w:rsidP="000A4309">
      <w:pPr>
        <w:pStyle w:val="Code"/>
      </w:pPr>
      <w:r>
        <w:t>[EXECUTOR] NavigatorAgent_eb7ee09954344003974895e3d2ea224b completed.</w:t>
      </w:r>
    </w:p>
    <w:p w14:paraId="51371C6C" w14:textId="77777777" w:rsidR="000A4309" w:rsidRDefault="000A4309" w:rsidP="000A4309">
      <w:pPr>
        <w:pStyle w:val="Code"/>
      </w:pPr>
      <w:r>
        <w:t>APPROVED: the 45° diagonals produce a shorter detour and a smooth</w:t>
      </w:r>
    </w:p>
    <w:p w14:paraId="4A4A3DEA" w14:textId="77777777" w:rsidR="000A4309" w:rsidRDefault="000A4309" w:rsidP="000A4309">
      <w:pPr>
        <w:pStyle w:val="Code"/>
      </w:pPr>
      <w:r>
        <w:t>rejoin. Proceed.</w:t>
      </w:r>
    </w:p>
    <w:p w14:paraId="1D361C51" w14:textId="77777777" w:rsidR="000A4309" w:rsidRDefault="000A4309" w:rsidP="000A4309">
      <w:pPr>
        <w:pStyle w:val="Code"/>
      </w:pPr>
      <w:r>
        <w:t>[10:22:41:118] MOTORS: Forward: 47m</w:t>
      </w:r>
    </w:p>
    <w:p w14:paraId="3FE90EE4" w14:textId="77777777" w:rsidR="000A4309" w:rsidRDefault="000A4309" w:rsidP="000A4309">
      <w:pPr>
        <w:pStyle w:val="Code"/>
      </w:pPr>
      <w:r>
        <w:t>[10:22:42:944] MOTORS: TurnLeft: 45°</w:t>
      </w:r>
    </w:p>
    <w:p w14:paraId="6AED14E5" w14:textId="77777777" w:rsidR="000A4309" w:rsidRDefault="000A4309" w:rsidP="000A4309">
      <w:pPr>
        <w:pStyle w:val="Code"/>
      </w:pPr>
      <w:r>
        <w:t>[10:22:44:702] MOTORS: Forward: 3m</w:t>
      </w:r>
    </w:p>
    <w:p w14:paraId="24478DC1" w14:textId="77777777" w:rsidR="000A4309" w:rsidRDefault="000A4309" w:rsidP="000A4309">
      <w:pPr>
        <w:pStyle w:val="Code"/>
      </w:pPr>
      <w:r>
        <w:t>[10:22:46:513] MOTORS: TurnRight: 45°</w:t>
      </w:r>
    </w:p>
    <w:p w14:paraId="6815E2A1" w14:textId="77777777" w:rsidR="000A4309" w:rsidRDefault="000A4309" w:rsidP="000A4309">
      <w:pPr>
        <w:pStyle w:val="Code"/>
      </w:pPr>
      <w:r>
        <w:t>[10:22:48:301] MOTORS: Forward: 2m</w:t>
      </w:r>
    </w:p>
    <w:p w14:paraId="2AA41933" w14:textId="77777777" w:rsidR="000A4309" w:rsidRDefault="000A4309" w:rsidP="000A4309">
      <w:pPr>
        <w:pStyle w:val="Code"/>
      </w:pPr>
      <w:r>
        <w:lastRenderedPageBreak/>
        <w:t>[10:22:50:119] MOTORS: TurnRight: 45°</w:t>
      </w:r>
    </w:p>
    <w:p w14:paraId="746783C7" w14:textId="77777777" w:rsidR="000A4309" w:rsidRDefault="000A4309" w:rsidP="000A4309">
      <w:pPr>
        <w:pStyle w:val="Code"/>
      </w:pPr>
      <w:r>
        <w:t>[10:22:51:925] MOTORS: Forward: 3m</w:t>
      </w:r>
    </w:p>
    <w:p w14:paraId="423769B8" w14:textId="77777777" w:rsidR="000A4309" w:rsidRDefault="000A4309" w:rsidP="000A4309">
      <w:pPr>
        <w:pStyle w:val="Code"/>
      </w:pPr>
      <w:r>
        <w:t>[10:22:53:731] MOTORS: TurnLeft: 45°</w:t>
      </w:r>
    </w:p>
    <w:p w14:paraId="62DF9E92" w14:textId="77777777" w:rsidR="000A4309" w:rsidRDefault="000A4309" w:rsidP="000A4309">
      <w:pPr>
        <w:pStyle w:val="Code"/>
      </w:pPr>
      <w:r>
        <w:t>[EXECUTOR] MotorsAgent_46e89e5600224e3c9ce5c18bfe678c43 completed.</w:t>
      </w:r>
    </w:p>
    <w:p w14:paraId="37D32201" w14:textId="77777777" w:rsidR="000A4309" w:rsidRDefault="000A4309" w:rsidP="000A4309">
      <w:pPr>
        <w:pStyle w:val="Code"/>
      </w:pPr>
      <w:r>
        <w:t>EXECUTED: avoided the tree with 45° diagonals and rejoined the</w:t>
      </w:r>
    </w:p>
    <w:p w14:paraId="39CC4779" w14:textId="77777777" w:rsidR="000A4309" w:rsidRDefault="000A4309" w:rsidP="000A4309">
      <w:pPr>
        <w:pStyle w:val="Code"/>
      </w:pPr>
      <w:r>
        <w:t>original path.</w:t>
      </w:r>
    </w:p>
    <w:p w14:paraId="6CDEAEE4" w14:textId="77777777" w:rsidR="000A4309" w:rsidRDefault="000A4309" w:rsidP="000A4309">
      <w:pPr>
        <w:pStyle w:val="Code"/>
      </w:pPr>
    </w:p>
    <w:p w14:paraId="35E85B0A" w14:textId="77777777" w:rsidR="000A4309" w:rsidRDefault="000A4309" w:rsidP="000A4309">
      <w:pPr>
        <w:pStyle w:val="Code"/>
      </w:pPr>
      <w:r>
        <w:t>[WORKFLOW OUTPUT] EXECUTED: avoided the tree with 45° diagonals and</w:t>
      </w:r>
    </w:p>
    <w:p w14:paraId="50A7B0DC" w14:textId="6D82DDE1" w:rsidR="000A4309" w:rsidRPr="000A4309" w:rsidRDefault="000A4309" w:rsidP="000A4309">
      <w:pPr>
        <w:pStyle w:val="Code"/>
      </w:pPr>
      <w:r>
        <w:t>rejoined the original path.</w:t>
      </w:r>
    </w:p>
    <w:p w14:paraId="2A1CB2A4" w14:textId="0C2640CD" w:rsidR="000A4309" w:rsidRPr="000A4309" w:rsidRDefault="000A4309" w:rsidP="000A4309">
      <w:pPr>
        <w:pStyle w:val="Body1"/>
      </w:pPr>
      <w:r>
        <w:t xml:space="preserve">The negotiation took two rounds. </w:t>
      </w:r>
      <w:r w:rsidRPr="000A4309">
        <w:rPr>
          <w:rStyle w:val="CodeinText"/>
        </w:rPr>
        <w:t>MotorsAgent</w:t>
      </w:r>
      <w:r w:rsidRPr="000A4309">
        <w:rPr>
          <w:rStyle w:val="BodyChar"/>
        </w:rPr>
        <w:t>'s</w:t>
      </w:r>
      <w:r>
        <w:t xml:space="preserve"> first proposal used the boxy 90° detour, </w:t>
      </w:r>
      <w:r w:rsidRPr="000A4309">
        <w:rPr>
          <w:rStyle w:val="CodeinText"/>
        </w:rPr>
        <w:t>NavigatorAgent</w:t>
      </w:r>
      <w:r>
        <w:t xml:space="preserve"> denied it with specific feedback, the revision switched to 45° diagonals, and the second review approved. Only then did the </w:t>
      </w:r>
      <w:r w:rsidRPr="000A4309">
        <w:rPr>
          <w:rStyle w:val="CodeinText"/>
        </w:rPr>
        <w:t>MOTORS</w:t>
      </w:r>
      <w:r>
        <w:t xml:space="preserve"> tool lines appear, followed by the </w:t>
      </w:r>
      <w:r w:rsidRPr="000A4309">
        <w:rPr>
          <w:rStyle w:val="CodeinText"/>
        </w:rPr>
        <w:t>EXECUTED</w:t>
      </w:r>
      <w:r>
        <w:t xml:space="preserve"> confirmation that satisfied the termination condition. Try running it a few times: sometimes </w:t>
      </w:r>
      <w:r w:rsidRPr="000A4309">
        <w:rPr>
          <w:rStyle w:val="CodeinText"/>
        </w:rPr>
        <w:t>MotorsAgent</w:t>
      </w:r>
      <w:r>
        <w:t xml:space="preserve"> proposes 45° turns on the first attempt and the chat converges in a single round; sometimes it takes three. The rotation is deterministic; the convergence is not.</w:t>
      </w:r>
    </w:p>
    <w:p w14:paraId="5958CB2D" w14:textId="162BD1CF" w:rsidR="0073257E" w:rsidRPr="00400065" w:rsidRDefault="0073257E" w:rsidP="0073257E">
      <w:pPr>
        <w:pStyle w:val="Head3"/>
        <w:rPr>
          <w:rFonts w:eastAsia="Calibri"/>
        </w:rPr>
      </w:pPr>
      <w:r>
        <w:rPr>
          <w:rFonts w:eastAsia="Calibri"/>
        </w:rPr>
        <w:t>Exercise</w:t>
      </w:r>
    </w:p>
    <w:p w14:paraId="551BCFD7" w14:textId="77777777" w:rsidR="000A4309" w:rsidRDefault="000A4309" w:rsidP="000A4309">
      <w:pPr>
        <w:pStyle w:val="Body"/>
        <w:ind w:firstLine="0"/>
      </w:pPr>
      <w:r w:rsidRPr="000A4309">
        <w:t xml:space="preserve">Let's tighten </w:t>
      </w:r>
      <w:proofErr w:type="spellStart"/>
      <w:r w:rsidRPr="000A4309">
        <w:rPr>
          <w:rStyle w:val="CodeinText"/>
        </w:rPr>
        <w:t>NavigatorAgent</w:t>
      </w:r>
      <w:r w:rsidRPr="000A4309">
        <w:t>'s</w:t>
      </w:r>
      <w:proofErr w:type="spellEnd"/>
      <w:r w:rsidRPr="000A4309">
        <w:t xml:space="preserve"> review policy. Extend its instructions with a second optimality rule: the total forward distance of the detour must not exceed the straight-line mission distance by more than 10 meters. Run the workflow several times and observe how many rounds the negotiation now takes. Bonus: capture the manager instance created in the factory delegate, and after the run print its </w:t>
      </w:r>
      <w:r w:rsidRPr="000A4309">
        <w:rPr>
          <w:rStyle w:val="CodeinText"/>
        </w:rPr>
        <w:t>IterationCount</w:t>
      </w:r>
      <w:r w:rsidRPr="000A4309">
        <w:t>; flag any run that ended by hitting the ceiling rather than by approval. You will need exactly this distinction in the hardening section.</w:t>
      </w:r>
    </w:p>
    <w:p w14:paraId="65EDE87D" w14:textId="103B7C4A" w:rsidR="005D5CCA" w:rsidRDefault="005D5CCA" w:rsidP="000A4309">
      <w:pPr>
        <w:pStyle w:val="Head1"/>
      </w:pPr>
      <w:r>
        <w:t>Group Chat with Human in the Loop</w:t>
      </w:r>
    </w:p>
    <w:p w14:paraId="457B7EF6" w14:textId="77777777" w:rsidR="001B3442" w:rsidRDefault="001B3442" w:rsidP="001B3442">
      <w:pPr>
        <w:pStyle w:val="Body1"/>
      </w:pPr>
      <w:r>
        <w:t>While traveling along its route, Robby’s proximity sensors detect an obstacle that is not included in the pre-mapped path. Robby cannot continue as planned and must identify an alternative route without colliding with shelving or crossing the floor-marked safe zone.</w:t>
      </w:r>
    </w:p>
    <w:p w14:paraId="2D01256C" w14:textId="197829DC" w:rsidR="001B3442" w:rsidRDefault="001B3442" w:rsidP="001B3442">
      <w:pPr>
        <w:pStyle w:val="Body"/>
      </w:pPr>
      <w:r>
        <w:t>Because this unplanned maneuver occurs near infrastructure and possibly people, it is classified as high risk. Before Robby moves, a human supervisor must review and personally authorize the proposed detour.</w:t>
      </w:r>
    </w:p>
    <w:p w14:paraId="183EED05" w14:textId="22F9611A" w:rsidR="001B3442" w:rsidRDefault="001B3442" w:rsidP="001B3442">
      <w:pPr>
        <w:pStyle w:val="Body"/>
      </w:pPr>
      <w:r>
        <w:t>We call such supervision human-in-the-loop (HITL) where we can involve people in two fundamentally different ways:</w:t>
      </w:r>
    </w:p>
    <w:p w14:paraId="4195D216" w14:textId="009039BE" w:rsidR="001B3442" w:rsidRDefault="001B3442" w:rsidP="001B3442">
      <w:pPr>
        <w:pStyle w:val="ListBullet0"/>
      </w:pPr>
      <w:r w:rsidRPr="001B3442">
        <w:rPr>
          <w:rStyle w:val="Bold"/>
        </w:rPr>
        <w:t>Tool-level approval</w:t>
      </w:r>
      <w:r>
        <w:t>: The agent proposes invoking a tool—for example, sending a message, updating a record, controlling a device, or calling an external API—and the system pauses before execution. A human approves or rejects that specific tool invocation. The human controls whether the action occurs but does not necessarily participate in the agent’s wider reasoning process.</w:t>
      </w:r>
    </w:p>
    <w:p w14:paraId="204AB800" w14:textId="35723205" w:rsidR="001B3442" w:rsidRDefault="001B3442" w:rsidP="001B3442">
      <w:pPr>
        <w:pStyle w:val="ListBullet0"/>
      </w:pPr>
      <w:r w:rsidRPr="001B3442">
        <w:rPr>
          <w:rStyle w:val="Bold"/>
        </w:rPr>
        <w:t>Human-agent participation</w:t>
      </w:r>
      <w:r>
        <w:t>: The human is represented as an active agent in the workflow and is assigned an explicit turn in the conversation. Rather than merely approving a tool call, the human can assess the situation, approve or reject a plan, introduce new constraints, request a different approach, or provide feedback that shapes the agent’s next proposal.</w:t>
      </w:r>
    </w:p>
    <w:p w14:paraId="5F5FA679" w14:textId="6D818BC6" w:rsidR="001B3442" w:rsidRDefault="001B3442" w:rsidP="001B3442">
      <w:pPr>
        <w:pStyle w:val="Body1"/>
      </w:pPr>
      <w:r>
        <w:t>Tool-level approval protects individual side effects. Human-agent participation adds human judgment to planning, coordination, and decision-making. Production systems often need both: a human agent to guide the workflow and tool-approval gates to prevent unapproved external actions.</w:t>
      </w:r>
    </w:p>
    <w:p w14:paraId="03A2EFAB" w14:textId="06A1A200" w:rsidR="00E66697" w:rsidRDefault="00E66697" w:rsidP="00E66697">
      <w:pPr>
        <w:pStyle w:val="Body"/>
      </w:pPr>
      <w:r>
        <w:t xml:space="preserve">The negotiation loop from the previous section is exactly the right conversation for this decision. </w:t>
      </w:r>
      <w:r w:rsidRPr="00E66697">
        <w:rPr>
          <w:rStyle w:val="CodeinText"/>
        </w:rPr>
        <w:t>MotorsAgent</w:t>
      </w:r>
      <w:r>
        <w:t xml:space="preserve"> still proposes and </w:t>
      </w:r>
      <w:r w:rsidRPr="00E66697">
        <w:rPr>
          <w:rStyle w:val="CodeinText"/>
        </w:rPr>
        <w:t>NavigatorAgent</w:t>
      </w:r>
      <w:r>
        <w:t xml:space="preserve"> still reviews. What must change is the authority: the verdict that gates execution has to move from an LLM to a person. Which raises a practical question: how does a human join a group chat built for AI</w:t>
      </w:r>
      <w:r w:rsidR="001B3442">
        <w:t xml:space="preserve"> a</w:t>
      </w:r>
      <w:r>
        <w:t>gents?</w:t>
      </w:r>
    </w:p>
    <w:p w14:paraId="1CD12134" w14:textId="13BC78BF" w:rsidR="00E66697" w:rsidRDefault="00E66697" w:rsidP="00E66697">
      <w:pPr>
        <w:pStyle w:val="Body"/>
      </w:pPr>
      <w:r>
        <w:lastRenderedPageBreak/>
        <w:t xml:space="preserve">The answer is one of my favorite design moments in Agent Framework: everything at the table is an </w:t>
      </w:r>
      <w:r w:rsidRPr="001B3442">
        <w:rPr>
          <w:rStyle w:val="CodeinText"/>
        </w:rPr>
        <w:t>AIAgent</w:t>
      </w:r>
      <w:r>
        <w:t xml:space="preserve">, so we seat the human as one. We write a custom agent whose </w:t>
      </w:r>
      <w:r w:rsidR="001B3442">
        <w:t>purpose</w:t>
      </w:r>
      <w:r>
        <w:t xml:space="preserve"> is a console prompt.</w:t>
      </w:r>
    </w:p>
    <w:p w14:paraId="3FD3AFFA" w14:textId="6CF27035" w:rsidR="007E30D0" w:rsidRDefault="005F209A" w:rsidP="00E66697">
      <w:pPr>
        <w:pStyle w:val="Body"/>
        <w:rPr>
          <w:i/>
          <w:iCs/>
        </w:rPr>
      </w:pPr>
      <w:r>
        <w:t xml:space="preserve">The model-backed participants in these examples are </w:t>
      </w:r>
      <w:r>
        <w:rPr>
          <w:rFonts w:ascii="Courier New" w:hAnsi="Courier New"/>
        </w:rPr>
        <w:t>ChatClientAgent</w:t>
      </w:r>
      <w:r>
        <w:t xml:space="preserve"> instances created through </w:t>
      </w:r>
      <w:r>
        <w:rPr>
          <w:rFonts w:ascii="Courier New" w:hAnsi="Courier New"/>
        </w:rPr>
        <w:t>AsAIAgent</w:t>
      </w:r>
      <w:r w:rsidR="00E66697">
        <w:t xml:space="preserve">, a class built on top of </w:t>
      </w:r>
      <w:r w:rsidR="00E66697" w:rsidRPr="00E66697">
        <w:rPr>
          <w:rStyle w:val="CodeinText"/>
        </w:rPr>
        <w:t>IChatClient</w:t>
      </w:r>
      <w:r w:rsidR="00E66697">
        <w:t xml:space="preserve">, which means every response ultimately comes from an LLM. But </w:t>
      </w:r>
      <w:r w:rsidR="00E66697" w:rsidRPr="00E66697">
        <w:rPr>
          <w:rStyle w:val="CodeinText"/>
        </w:rPr>
        <w:t>AIAgent</w:t>
      </w:r>
      <w:r w:rsidR="00E66697">
        <w:t xml:space="preserve"> itself is an abstract base class with no opinion about where responses come from. By inheriting from </w:t>
      </w:r>
      <w:r w:rsidR="00E66697" w:rsidRPr="00E66697">
        <w:rPr>
          <w:rStyle w:val="CodeinText"/>
        </w:rPr>
        <w:t>AIAgent</w:t>
      </w:r>
      <w:r w:rsidR="00E66697">
        <w:t xml:space="preserve"> directly, we can produce responses deterministically, from conventional code: no model, no tokens, no non-determinism. That is precisely what we need here, because the human's decision must be relayed verbatim, not generated by a model. Let’s see the diagram of class inheritance in figure 13.</w:t>
      </w:r>
      <w:r w:rsidR="008D6370">
        <w:t>4</w:t>
      </w:r>
      <w:r w:rsidR="00E66697">
        <w:t>.</w:t>
      </w:r>
    </w:p>
    <w:p w14:paraId="26AC625E" w14:textId="6C4CF442" w:rsidR="007E30D0" w:rsidRDefault="005C6DD5" w:rsidP="005C6DD5">
      <w:pPr>
        <w:pStyle w:val="Figure"/>
      </w:pPr>
      <w:r>
        <w:rPr>
          <w:noProof/>
        </w:rPr>
        <w:drawing>
          <wp:inline distT="0" distB="0" distL="0" distR="0" wp14:anchorId="5F436C9B" wp14:editId="7B17B6BD">
            <wp:extent cx="4800600" cy="4657725"/>
            <wp:effectExtent l="0" t="0" r="0" b="9525"/>
            <wp:docPr id="13389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0902" name="Picture 1338910902"/>
                    <pic:cNvPicPr/>
                  </pic:nvPicPr>
                  <pic:blipFill>
                    <a:blip r:embed="rId14">
                      <a:extLst>
                        <a:ext uri="{28A0092B-C50C-407E-A947-70E740481C1C}">
                          <a14:useLocalDpi xmlns:a14="http://schemas.microsoft.com/office/drawing/2010/main" val="0"/>
                        </a:ext>
                      </a:extLst>
                    </a:blip>
                    <a:stretch>
                      <a:fillRect/>
                    </a:stretch>
                  </pic:blipFill>
                  <pic:spPr>
                    <a:xfrm>
                      <a:off x="0" y="0"/>
                      <a:ext cx="4800600" cy="4657725"/>
                    </a:xfrm>
                    <a:prstGeom prst="rect">
                      <a:avLst/>
                    </a:prstGeom>
                  </pic:spPr>
                </pic:pic>
              </a:graphicData>
            </a:graphic>
          </wp:inline>
        </w:drawing>
      </w:r>
    </w:p>
    <w:p w14:paraId="7A88B792" w14:textId="6D68B3B7" w:rsidR="005C6DD5" w:rsidRDefault="005C6DD5" w:rsidP="005C6DD5">
      <w:pPr>
        <w:pStyle w:val="FigureCaption"/>
      </w:pPr>
      <w:r>
        <w:t>Figure 13.</w:t>
      </w:r>
      <w:r w:rsidR="008D6370">
        <w:t>4</w:t>
      </w:r>
      <w:r>
        <w:t xml:space="preserve"> </w:t>
      </w:r>
      <w:r w:rsidR="005F209A" w:rsidRPr="005F209A">
        <w:t xml:space="preserve">ChatClientAgent and a custom agent derive from AIAgent; ChatClientAgent delegates to IChatClient, while </w:t>
      </w:r>
      <w:proofErr w:type="spellStart"/>
      <w:r w:rsidR="005F209A">
        <w:t>Custom</w:t>
      </w:r>
      <w:r w:rsidR="005F209A" w:rsidRPr="005F209A">
        <w:t>Agent</w:t>
      </w:r>
      <w:proofErr w:type="spellEnd"/>
      <w:r w:rsidR="005F209A" w:rsidRPr="005F209A">
        <w:t xml:space="preserve"> implements the custom-agent branch without a model.</w:t>
      </w:r>
    </w:p>
    <w:p w14:paraId="17F9637A" w14:textId="3614F688" w:rsidR="00E66697" w:rsidRDefault="00E66697" w:rsidP="00E66697">
      <w:pPr>
        <w:pStyle w:val="Body1"/>
      </w:pPr>
      <w:r>
        <w:t xml:space="preserve">It's like a driving lesson in a car with dual </w:t>
      </w:r>
      <w:r w:rsidR="005F209A">
        <w:t>control</w:t>
      </w:r>
      <w:r>
        <w:t>:</w:t>
      </w:r>
    </w:p>
    <w:p w14:paraId="5569F664" w14:textId="5C2C6855" w:rsidR="00E66697" w:rsidRDefault="00E66697" w:rsidP="00E66697">
      <w:pPr>
        <w:pStyle w:val="ListBullet0"/>
      </w:pPr>
      <w:r>
        <w:t>The student driver (</w:t>
      </w:r>
      <w:r w:rsidRPr="00E66697">
        <w:rPr>
          <w:rStyle w:val="CodeinText"/>
        </w:rPr>
        <w:t>MotorsAgent</w:t>
      </w:r>
      <w:r>
        <w:t xml:space="preserve">) </w:t>
      </w:r>
      <w:r w:rsidR="001B3442">
        <w:t xml:space="preserve">participant </w:t>
      </w:r>
      <w:r>
        <w:t>operates the pedals and proposes every maneuver.</w:t>
      </w:r>
    </w:p>
    <w:p w14:paraId="5D1E4792" w14:textId="3B5A1131" w:rsidR="00E66697" w:rsidRDefault="00E66697" w:rsidP="00E66697">
      <w:pPr>
        <w:pStyle w:val="ListBullet0"/>
      </w:pPr>
      <w:r>
        <w:lastRenderedPageBreak/>
        <w:t>The GPS (</w:t>
      </w:r>
      <w:r w:rsidRPr="00E66697">
        <w:rPr>
          <w:rStyle w:val="CodeinText"/>
        </w:rPr>
        <w:t>NavigatorAgent</w:t>
      </w:r>
      <w:r>
        <w:t xml:space="preserve">) </w:t>
      </w:r>
      <w:r w:rsidR="001B3442">
        <w:t xml:space="preserve">participant </w:t>
      </w:r>
      <w:r>
        <w:t xml:space="preserve">suggests better routes, but it cannot stop the car; its advice is exactly </w:t>
      </w:r>
      <w:r w:rsidR="001B3442">
        <w:t>that</w:t>
      </w:r>
      <w:r>
        <w:t xml:space="preserve"> advice.</w:t>
      </w:r>
    </w:p>
    <w:p w14:paraId="6DACA5CC" w14:textId="531A6C97" w:rsidR="00E66697" w:rsidRDefault="00E66697" w:rsidP="00E66697">
      <w:pPr>
        <w:pStyle w:val="ListBullet0"/>
      </w:pPr>
      <w:r>
        <w:t>The instructor's (</w:t>
      </w:r>
      <w:proofErr w:type="spellStart"/>
      <w:r w:rsidRPr="00E66697">
        <w:rPr>
          <w:rStyle w:val="CodeinText"/>
        </w:rPr>
        <w:t>HumanAgent</w:t>
      </w:r>
      <w:proofErr w:type="spellEnd"/>
      <w:r>
        <w:t xml:space="preserve">) </w:t>
      </w:r>
      <w:r w:rsidR="001B3442">
        <w:t xml:space="preserve">participant </w:t>
      </w:r>
      <w:r w:rsidR="001B3442" w:rsidRPr="001B3442">
        <w:t>accepts or rejects the proposal before the student proceeds</w:t>
      </w:r>
      <w:r>
        <w:t>.</w:t>
      </w:r>
    </w:p>
    <w:p w14:paraId="59E1F1F8" w14:textId="29B47632" w:rsidR="008D6370" w:rsidRDefault="001B3442" w:rsidP="001B3442">
      <w:pPr>
        <w:pStyle w:val="Body1"/>
      </w:pPr>
      <w:r w:rsidRPr="001B3442">
        <w:t>This distinction lets us teach human participation</w:t>
      </w:r>
      <w:r>
        <w:t>, but we may replace the human agent with conventional code agent. Opposing to human agent, conventional code agent allows us to automate the workflow (see figure 13.5).</w:t>
      </w:r>
    </w:p>
    <w:p w14:paraId="3CCA531B" w14:textId="30A6DCBB" w:rsidR="008D6370" w:rsidRDefault="00CE2F33" w:rsidP="008D6370">
      <w:pPr>
        <w:pStyle w:val="Figure"/>
      </w:pPr>
      <w:r w:rsidRPr="00CE2F33">
        <w:rPr>
          <w:noProof/>
        </w:rPr>
        <w:drawing>
          <wp:inline distT="0" distB="0" distL="0" distR="0" wp14:anchorId="717388C4" wp14:editId="7852CD66">
            <wp:extent cx="5184775" cy="2903220"/>
            <wp:effectExtent l="0" t="0" r="0" b="0"/>
            <wp:docPr id="7951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7009" name=""/>
                    <pic:cNvPicPr/>
                  </pic:nvPicPr>
                  <pic:blipFill>
                    <a:blip r:embed="rId15"/>
                    <a:stretch>
                      <a:fillRect/>
                    </a:stretch>
                  </pic:blipFill>
                  <pic:spPr>
                    <a:xfrm>
                      <a:off x="0" y="0"/>
                      <a:ext cx="5184775" cy="2903220"/>
                    </a:xfrm>
                    <a:prstGeom prst="rect">
                      <a:avLst/>
                    </a:prstGeom>
                  </pic:spPr>
                </pic:pic>
              </a:graphicData>
            </a:graphic>
          </wp:inline>
        </w:drawing>
      </w:r>
      <w:r w:rsidRPr="00CE2F33">
        <w:rPr>
          <w:noProof/>
        </w:rPr>
        <w:t xml:space="preserve">  </w:t>
      </w:r>
    </w:p>
    <w:p w14:paraId="4BF76ADB" w14:textId="594E6A37" w:rsidR="008D6370" w:rsidRDefault="008D6370" w:rsidP="008D6370">
      <w:pPr>
        <w:pStyle w:val="FigureCaption"/>
      </w:pPr>
      <w:r>
        <w:t xml:space="preserve">Figure 13.5 </w:t>
      </w:r>
      <w:r w:rsidR="00CE2F33" w:rsidRPr="00CE2F33">
        <w:t>Group-chat participants can be model-backed, human-backed, or code-backed because the manager schedules the agent contract rather than a particular response-generation mechanism</w:t>
      </w:r>
      <w:r w:rsidR="004A7B84">
        <w:t>.</w:t>
      </w:r>
    </w:p>
    <w:p w14:paraId="005AEE54" w14:textId="7F36019A" w:rsidR="00CE2F33" w:rsidRDefault="00CE2F33" w:rsidP="00CE2F33">
      <w:pPr>
        <w:pStyle w:val="Body1"/>
      </w:pPr>
      <w:r>
        <w:t>A</w:t>
      </w:r>
      <w:r w:rsidRPr="00CE2F33">
        <w:t xml:space="preserve">ny branch </w:t>
      </w:r>
      <w:r>
        <w:t xml:space="preserve">goes </w:t>
      </w:r>
      <w:r w:rsidRPr="00CE2F33">
        <w:t xml:space="preserve">back to the manager: each participant contributes a message through the same workflow. </w:t>
      </w:r>
      <w:proofErr w:type="spellStart"/>
      <w:r w:rsidRPr="00CE2F33">
        <w:rPr>
          <w:rStyle w:val="CodeinText"/>
        </w:rPr>
        <w:t>HumanAgent</w:t>
      </w:r>
      <w:proofErr w:type="spellEnd"/>
      <w:r w:rsidRPr="00CE2F33">
        <w:t xml:space="preserve"> is the implemented non-model example here; the conventional-code branch illustrates another possible implementation, not an extra project. No additional model call is needed merely to relay the operator's answer.</w:t>
      </w:r>
    </w:p>
    <w:p w14:paraId="6808D7B8" w14:textId="24AF1E81" w:rsidR="00FE4404" w:rsidRPr="00FE4404" w:rsidRDefault="00FE4404" w:rsidP="00FE4404">
      <w:pPr>
        <w:pStyle w:val="Body"/>
      </w:pPr>
      <w:r>
        <w:t>E</w:t>
      </w:r>
      <w:r w:rsidRPr="00FE4404">
        <w:t>ffective orchestration brings together AI-powered, human-backed, and code-backed participants, applying each where its particular strengths deliver the best outcome</w:t>
      </w:r>
      <w:r>
        <w:t xml:space="preserve"> (see table 13.3)</w:t>
      </w:r>
      <w:r w:rsidRPr="00FE4404">
        <w:t>.</w:t>
      </w:r>
    </w:p>
    <w:p w14:paraId="469463CB" w14:textId="34B4263C" w:rsidR="00FE4404" w:rsidRPr="00FE4404" w:rsidRDefault="00FE4404" w:rsidP="00FE4404">
      <w:pPr>
        <w:pStyle w:val="TableCaption"/>
      </w:pPr>
      <w:r w:rsidRPr="00FE4404">
        <w:t>Table 13.</w:t>
      </w:r>
      <w:r>
        <w:t>3</w:t>
      </w:r>
      <w:r w:rsidRPr="00FE4404">
        <w:t xml:space="preserve"> </w:t>
      </w:r>
      <w:r w:rsidRPr="00FE4404">
        <w:t>Participant implementation strategies: AI-powered, human-backed, and code-backed.</w:t>
      </w:r>
    </w:p>
    <w:tbl>
      <w:tblPr>
        <w:tblStyle w:val="PlainTable1"/>
        <w:tblW w:w="5000" w:type="pct"/>
        <w:tblLook w:val="04A0" w:firstRow="1" w:lastRow="0" w:firstColumn="1" w:lastColumn="0" w:noHBand="0" w:noVBand="1"/>
      </w:tblPr>
      <w:tblGrid>
        <w:gridCol w:w="2491"/>
        <w:gridCol w:w="2678"/>
        <w:gridCol w:w="2986"/>
      </w:tblGrid>
      <w:tr w:rsidR="00FE4404" w:rsidRPr="00FE4404" w14:paraId="353249CA" w14:textId="77777777" w:rsidTr="00FE4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EC9E" w14:textId="4EF47498" w:rsidR="00FE4404" w:rsidRPr="00FE4404" w:rsidRDefault="00FE4404" w:rsidP="00FE4404">
            <w:pPr>
              <w:pStyle w:val="TableHead"/>
              <w:rPr>
                <w:b/>
                <w:bCs w:val="0"/>
              </w:rPr>
            </w:pPr>
            <w:r>
              <w:rPr>
                <w:b/>
                <w:bCs w:val="0"/>
              </w:rPr>
              <w:t>AI agent type</w:t>
            </w:r>
          </w:p>
        </w:tc>
        <w:tc>
          <w:tcPr>
            <w:tcW w:w="0" w:type="auto"/>
            <w:hideMark/>
          </w:tcPr>
          <w:p w14:paraId="572B73CA" w14:textId="77777777" w:rsidR="00FE4404" w:rsidRPr="00FE4404" w:rsidRDefault="00FE4404" w:rsidP="00FE4404">
            <w:pPr>
              <w:pStyle w:val="TableHead"/>
              <w:cnfStyle w:val="100000000000" w:firstRow="1" w:lastRow="0" w:firstColumn="0" w:lastColumn="0" w:oddVBand="0" w:evenVBand="0" w:oddHBand="0" w:evenHBand="0" w:firstRowFirstColumn="0" w:firstRowLastColumn="0" w:lastRowFirstColumn="0" w:lastRowLastColumn="0"/>
              <w:rPr>
                <w:b/>
                <w:bCs w:val="0"/>
              </w:rPr>
            </w:pPr>
            <w:r w:rsidRPr="00FE4404">
              <w:rPr>
                <w:b/>
                <w:bCs w:val="0"/>
              </w:rPr>
              <w:t>Decision maker</w:t>
            </w:r>
          </w:p>
        </w:tc>
        <w:tc>
          <w:tcPr>
            <w:tcW w:w="0" w:type="auto"/>
            <w:hideMark/>
          </w:tcPr>
          <w:p w14:paraId="3905F91B" w14:textId="77777777" w:rsidR="00FE4404" w:rsidRPr="00FE4404" w:rsidRDefault="00FE4404" w:rsidP="00FE4404">
            <w:pPr>
              <w:pStyle w:val="TableHead"/>
              <w:cnfStyle w:val="100000000000" w:firstRow="1" w:lastRow="0" w:firstColumn="0" w:lastColumn="0" w:oddVBand="0" w:evenVBand="0" w:oddHBand="0" w:evenHBand="0" w:firstRowFirstColumn="0" w:firstRowLastColumn="0" w:lastRowFirstColumn="0" w:lastRowLastColumn="0"/>
              <w:rPr>
                <w:b/>
                <w:bCs w:val="0"/>
              </w:rPr>
            </w:pPr>
            <w:r w:rsidRPr="00FE4404">
              <w:rPr>
                <w:b/>
                <w:bCs w:val="0"/>
              </w:rPr>
              <w:t>Example role</w:t>
            </w:r>
          </w:p>
        </w:tc>
      </w:tr>
      <w:tr w:rsidR="00FE4404" w:rsidRPr="00FE4404" w14:paraId="354BD033" w14:textId="77777777" w:rsidTr="00FE4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5A113" w14:textId="77777777" w:rsidR="00FE4404" w:rsidRPr="00FE4404" w:rsidRDefault="00FE4404" w:rsidP="00FE4404">
            <w:pPr>
              <w:pStyle w:val="TableBody"/>
              <w:rPr>
                <w:rStyle w:val="Bold"/>
              </w:rPr>
            </w:pPr>
            <w:r w:rsidRPr="00FE4404">
              <w:rPr>
                <w:rStyle w:val="Bold"/>
              </w:rPr>
              <w:t>AI-powered</w:t>
            </w:r>
          </w:p>
        </w:tc>
        <w:tc>
          <w:tcPr>
            <w:tcW w:w="0" w:type="auto"/>
            <w:hideMark/>
          </w:tcPr>
          <w:p w14:paraId="3B4135D0" w14:textId="77777777" w:rsidR="00FE4404" w:rsidRPr="00FE4404" w:rsidRDefault="00FE4404" w:rsidP="00FE4404">
            <w:pPr>
              <w:pStyle w:val="TableBody"/>
              <w:cnfStyle w:val="000000100000" w:firstRow="0" w:lastRow="0" w:firstColumn="0" w:lastColumn="0" w:oddVBand="0" w:evenVBand="0" w:oddHBand="1" w:evenHBand="0" w:firstRowFirstColumn="0" w:firstRowLastColumn="0" w:lastRowFirstColumn="0" w:lastRowLastColumn="0"/>
            </w:pPr>
            <w:r w:rsidRPr="00FE4404">
              <w:t>AI model</w:t>
            </w:r>
          </w:p>
        </w:tc>
        <w:tc>
          <w:tcPr>
            <w:tcW w:w="0" w:type="auto"/>
            <w:hideMark/>
          </w:tcPr>
          <w:p w14:paraId="4FBA3338" w14:textId="77777777" w:rsidR="00FE4404" w:rsidRPr="00FE4404" w:rsidRDefault="00FE4404" w:rsidP="00FE4404">
            <w:pPr>
              <w:pStyle w:val="TableBody"/>
              <w:cnfStyle w:val="000000100000" w:firstRow="0" w:lastRow="0" w:firstColumn="0" w:lastColumn="0" w:oddVBand="0" w:evenVBand="0" w:oddHBand="1" w:evenHBand="0" w:firstRowFirstColumn="0" w:firstRowLastColumn="0" w:lastRowFirstColumn="0" w:lastRowLastColumn="0"/>
            </w:pPr>
            <w:r w:rsidRPr="00FE4404">
              <w:t>Generate / critique</w:t>
            </w:r>
          </w:p>
        </w:tc>
      </w:tr>
      <w:tr w:rsidR="00FE4404" w:rsidRPr="00FE4404" w14:paraId="1341DE64" w14:textId="77777777" w:rsidTr="00FE4404">
        <w:tc>
          <w:tcPr>
            <w:cnfStyle w:val="001000000000" w:firstRow="0" w:lastRow="0" w:firstColumn="1" w:lastColumn="0" w:oddVBand="0" w:evenVBand="0" w:oddHBand="0" w:evenHBand="0" w:firstRowFirstColumn="0" w:firstRowLastColumn="0" w:lastRowFirstColumn="0" w:lastRowLastColumn="0"/>
            <w:tcW w:w="0" w:type="auto"/>
            <w:hideMark/>
          </w:tcPr>
          <w:p w14:paraId="387EFABC" w14:textId="77777777" w:rsidR="00FE4404" w:rsidRPr="00FE4404" w:rsidRDefault="00FE4404" w:rsidP="00FE4404">
            <w:pPr>
              <w:pStyle w:val="TableBody"/>
              <w:rPr>
                <w:rStyle w:val="Bold"/>
              </w:rPr>
            </w:pPr>
            <w:r w:rsidRPr="00FE4404">
              <w:rPr>
                <w:rStyle w:val="Bold"/>
              </w:rPr>
              <w:t>Human-backed</w:t>
            </w:r>
          </w:p>
        </w:tc>
        <w:tc>
          <w:tcPr>
            <w:tcW w:w="0" w:type="auto"/>
            <w:hideMark/>
          </w:tcPr>
          <w:p w14:paraId="7A65DFB3" w14:textId="77777777" w:rsidR="00FE4404" w:rsidRPr="00FE4404" w:rsidRDefault="00FE4404" w:rsidP="00FE4404">
            <w:pPr>
              <w:pStyle w:val="TableBody"/>
              <w:cnfStyle w:val="000000000000" w:firstRow="0" w:lastRow="0" w:firstColumn="0" w:lastColumn="0" w:oddVBand="0" w:evenVBand="0" w:oddHBand="0" w:evenHBand="0" w:firstRowFirstColumn="0" w:firstRowLastColumn="0" w:lastRowFirstColumn="0" w:lastRowLastColumn="0"/>
            </w:pPr>
            <w:r w:rsidRPr="00FE4404">
              <w:t>Person</w:t>
            </w:r>
          </w:p>
        </w:tc>
        <w:tc>
          <w:tcPr>
            <w:tcW w:w="0" w:type="auto"/>
            <w:hideMark/>
          </w:tcPr>
          <w:p w14:paraId="3143DB53" w14:textId="77777777" w:rsidR="00FE4404" w:rsidRPr="00FE4404" w:rsidRDefault="00FE4404" w:rsidP="00FE4404">
            <w:pPr>
              <w:pStyle w:val="TableBody"/>
              <w:cnfStyle w:val="000000000000" w:firstRow="0" w:lastRow="0" w:firstColumn="0" w:lastColumn="0" w:oddVBand="0" w:evenVBand="0" w:oddHBand="0" w:evenHBand="0" w:firstRowFirstColumn="0" w:firstRowLastColumn="0" w:lastRowFirstColumn="0" w:lastRowLastColumn="0"/>
            </w:pPr>
            <w:r w:rsidRPr="00FE4404">
              <w:t>Approval / advice</w:t>
            </w:r>
          </w:p>
        </w:tc>
      </w:tr>
      <w:tr w:rsidR="00FE4404" w:rsidRPr="00FE4404" w14:paraId="23613AA2" w14:textId="77777777" w:rsidTr="00FE4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D50A2" w14:textId="77777777" w:rsidR="00FE4404" w:rsidRPr="00FE4404" w:rsidRDefault="00FE4404" w:rsidP="00FE4404">
            <w:pPr>
              <w:pStyle w:val="TableBody"/>
              <w:rPr>
                <w:rStyle w:val="Bold"/>
              </w:rPr>
            </w:pPr>
            <w:r w:rsidRPr="00FE4404">
              <w:rPr>
                <w:rStyle w:val="Bold"/>
              </w:rPr>
              <w:t>Code-backed</w:t>
            </w:r>
          </w:p>
        </w:tc>
        <w:tc>
          <w:tcPr>
            <w:tcW w:w="0" w:type="auto"/>
            <w:hideMark/>
          </w:tcPr>
          <w:p w14:paraId="710B3A6E" w14:textId="77777777" w:rsidR="00FE4404" w:rsidRPr="00FE4404" w:rsidRDefault="00FE4404" w:rsidP="00FE4404">
            <w:pPr>
              <w:pStyle w:val="TableBody"/>
              <w:cnfStyle w:val="000000100000" w:firstRow="0" w:lastRow="0" w:firstColumn="0" w:lastColumn="0" w:oddVBand="0" w:evenVBand="0" w:oddHBand="1" w:evenHBand="0" w:firstRowFirstColumn="0" w:firstRowLastColumn="0" w:lastRowFirstColumn="0" w:lastRowLastColumn="0"/>
            </w:pPr>
            <w:r w:rsidRPr="00FE4404">
              <w:t>Rules / code</w:t>
            </w:r>
          </w:p>
        </w:tc>
        <w:tc>
          <w:tcPr>
            <w:tcW w:w="0" w:type="auto"/>
            <w:hideMark/>
          </w:tcPr>
          <w:p w14:paraId="56CD7729" w14:textId="77777777" w:rsidR="00FE4404" w:rsidRPr="00FE4404" w:rsidRDefault="00FE4404" w:rsidP="00FE4404">
            <w:pPr>
              <w:pStyle w:val="TableBody"/>
              <w:cnfStyle w:val="000000100000" w:firstRow="0" w:lastRow="0" w:firstColumn="0" w:lastColumn="0" w:oddVBand="0" w:evenVBand="0" w:oddHBand="1" w:evenHBand="0" w:firstRowFirstColumn="0" w:firstRowLastColumn="0" w:lastRowFirstColumn="0" w:lastRowLastColumn="0"/>
            </w:pPr>
            <w:r w:rsidRPr="00FE4404">
              <w:t>Validate / calculate</w:t>
            </w:r>
          </w:p>
        </w:tc>
      </w:tr>
    </w:tbl>
    <w:p w14:paraId="0C92A7BC" w14:textId="524ADB39" w:rsidR="00CE2F33" w:rsidRPr="00CE2F33" w:rsidRDefault="00FE4404" w:rsidP="00FE4404">
      <w:pPr>
        <w:pStyle w:val="Body1"/>
      </w:pPr>
      <w:r w:rsidRPr="00FE4404">
        <w:t>Together, these implementations support flexible automation with human judgment</w:t>
      </w:r>
      <w:r>
        <w:t xml:space="preserve"> (human-backed)</w:t>
      </w:r>
      <w:r w:rsidRPr="00FE4404">
        <w:t xml:space="preserve"> and deterministic validation</w:t>
      </w:r>
      <w:r>
        <w:t xml:space="preserve"> (code-backed)</w:t>
      </w:r>
      <w:r w:rsidRPr="00FE4404">
        <w:t xml:space="preserve"> where needed.</w:t>
      </w:r>
    </w:p>
    <w:p w14:paraId="1EE934B6" w14:textId="7A666F14" w:rsidR="007E30D0" w:rsidRDefault="007E30D0" w:rsidP="005A685F">
      <w:pPr>
        <w:pStyle w:val="Head2"/>
      </w:pPr>
      <w:r>
        <w:lastRenderedPageBreak/>
        <w:t>Group Chat with Human in the Loop in Action</w:t>
      </w:r>
    </w:p>
    <w:p w14:paraId="409E252E" w14:textId="77777777" w:rsidR="005A685F" w:rsidRDefault="005A685F" w:rsidP="005A685F">
      <w:pPr>
        <w:pStyle w:val="Body1"/>
      </w:pPr>
      <w:r>
        <w:t>The workflow now has three participants:</w:t>
      </w:r>
    </w:p>
    <w:p w14:paraId="2F1B57D1" w14:textId="77777777" w:rsidR="005F209A" w:rsidRDefault="005F209A" w:rsidP="005F209A">
      <w:pPr>
        <w:pStyle w:val="ListBullet0"/>
      </w:pPr>
      <w:r w:rsidRPr="005F209A">
        <w:rPr>
          <w:rStyle w:val="CodeinText"/>
        </w:rPr>
        <w:t>MotorsAgent</w:t>
      </w:r>
      <w:r>
        <w:t xml:space="preserve">, the executor. It plans a move sequence and is instructed to invoke the simulated </w:t>
      </w:r>
      <w:r w:rsidRPr="005F209A">
        <w:rPr>
          <w:rStyle w:val="CodeinText"/>
        </w:rPr>
        <w:t>MotorTools</w:t>
      </w:r>
      <w:r>
        <w:t xml:space="preserve"> only after human approval, then report </w:t>
      </w:r>
      <w:r w:rsidRPr="005F209A">
        <w:rPr>
          <w:rStyle w:val="CodeinText"/>
        </w:rPr>
        <w:t>EXECUTED</w:t>
      </w:r>
      <w:r>
        <w:t>.</w:t>
      </w:r>
    </w:p>
    <w:p w14:paraId="4704B237" w14:textId="77777777" w:rsidR="005F209A" w:rsidRDefault="005F209A" w:rsidP="005F209A">
      <w:pPr>
        <w:pStyle w:val="ListBullet0"/>
      </w:pPr>
      <w:r w:rsidRPr="005A685F">
        <w:rPr>
          <w:rStyle w:val="CodeinText"/>
        </w:rPr>
        <w:t>NavigatorAgent</w:t>
      </w:r>
      <w:r>
        <w:t xml:space="preserve">, the advisory reviewer. It evaluates the path for efficiency and returns an </w:t>
      </w:r>
      <w:r w:rsidRPr="005A685F">
        <w:rPr>
          <w:rStyle w:val="CodeinText"/>
        </w:rPr>
        <w:t>APPROVED</w:t>
      </w:r>
      <w:r>
        <w:t xml:space="preserve"> or </w:t>
      </w:r>
      <w:r w:rsidRPr="005A685F">
        <w:rPr>
          <w:rStyle w:val="CodeinText"/>
        </w:rPr>
        <w:t>DENIED</w:t>
      </w:r>
      <w:r>
        <w:t xml:space="preserve"> verdict with tips, but its verdict is non-blocking.</w:t>
      </w:r>
    </w:p>
    <w:p w14:paraId="2E48F9A6" w14:textId="1A35CA5D" w:rsidR="005A685F" w:rsidRDefault="005F209A" w:rsidP="005F209A">
      <w:pPr>
        <w:pStyle w:val="ListBullet0"/>
      </w:pPr>
      <w:proofErr w:type="spellStart"/>
      <w:r w:rsidRPr="005F209A">
        <w:rPr>
          <w:rStyle w:val="CodeinText"/>
        </w:rPr>
        <w:t>HumanAgent</w:t>
      </w:r>
      <w:proofErr w:type="spellEnd"/>
      <w:r>
        <w:t xml:space="preserve">, the participant that relays the operator's </w:t>
      </w:r>
      <w:r w:rsidRPr="005F209A">
        <w:rPr>
          <w:rStyle w:val="CodeinText"/>
        </w:rPr>
        <w:t>APPROVED</w:t>
      </w:r>
      <w:r>
        <w:t xml:space="preserve"> or </w:t>
      </w:r>
      <w:r w:rsidRPr="005F209A">
        <w:rPr>
          <w:rStyle w:val="CodeinText"/>
        </w:rPr>
        <w:t>DENIED</w:t>
      </w:r>
      <w:r>
        <w:t xml:space="preserve"> decision, which </w:t>
      </w:r>
      <w:r w:rsidRPr="005F209A">
        <w:rPr>
          <w:rStyle w:val="CodeinText"/>
        </w:rPr>
        <w:t>MotorsAgent's</w:t>
      </w:r>
      <w:r>
        <w:t xml:space="preserve"> instructions designate as authoritative.</w:t>
      </w:r>
    </w:p>
    <w:p w14:paraId="4C87DAC6" w14:textId="72F8071C" w:rsidR="005A685F" w:rsidRDefault="005A685F" w:rsidP="005A685F">
      <w:pPr>
        <w:pStyle w:val="Body1"/>
      </w:pPr>
      <w:r>
        <w:t>Figure 13.</w:t>
      </w:r>
      <w:r w:rsidR="008D6370">
        <w:t>6</w:t>
      </w:r>
      <w:r>
        <w:t xml:space="preserve"> show the flow with the human in the loop agent.</w:t>
      </w:r>
    </w:p>
    <w:p w14:paraId="0EEE9E2C" w14:textId="68080034" w:rsidR="005C6DD5" w:rsidRDefault="00BF5767" w:rsidP="00E86930">
      <w:pPr>
        <w:pStyle w:val="Figure"/>
      </w:pPr>
      <w:r w:rsidRPr="00BF5767">
        <w:rPr>
          <w:noProof/>
        </w:rPr>
        <w:drawing>
          <wp:inline distT="0" distB="0" distL="0" distR="0" wp14:anchorId="0B8E55E4" wp14:editId="1FA3BFF6">
            <wp:extent cx="5184775" cy="2909570"/>
            <wp:effectExtent l="0" t="0" r="0" b="5080"/>
            <wp:docPr id="29517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4719" name=""/>
                    <pic:cNvPicPr/>
                  </pic:nvPicPr>
                  <pic:blipFill>
                    <a:blip r:embed="rId16"/>
                    <a:stretch>
                      <a:fillRect/>
                    </a:stretch>
                  </pic:blipFill>
                  <pic:spPr>
                    <a:xfrm>
                      <a:off x="0" y="0"/>
                      <a:ext cx="5184775" cy="2909570"/>
                    </a:xfrm>
                    <a:prstGeom prst="rect">
                      <a:avLst/>
                    </a:prstGeom>
                  </pic:spPr>
                </pic:pic>
              </a:graphicData>
            </a:graphic>
          </wp:inline>
        </w:drawing>
      </w:r>
    </w:p>
    <w:p w14:paraId="6A6A531A" w14:textId="16CBF35A" w:rsidR="00E86930" w:rsidRPr="00E86930" w:rsidRDefault="00E86930" w:rsidP="00E86930">
      <w:pPr>
        <w:pStyle w:val="FigureCaption"/>
      </w:pPr>
      <w:r>
        <w:t>Figure 13.</w:t>
      </w:r>
      <w:r w:rsidR="008D6370">
        <w:t>6</w:t>
      </w:r>
      <w:r w:rsidR="005A685F">
        <w:t xml:space="preserve"> The HITL group chat rotation: the proposer speaks first, the advisor second, and the human authority last, so every human decision is made with both the proposal and the expert review on the table. Only the </w:t>
      </w:r>
      <w:r w:rsidR="0075545C">
        <w:t>human</w:t>
      </w:r>
      <w:r w:rsidR="005A685F">
        <w:t xml:space="preserve"> verdict gates execution.</w:t>
      </w:r>
    </w:p>
    <w:p w14:paraId="0096C897" w14:textId="77777777" w:rsidR="005A685F" w:rsidRDefault="005A685F" w:rsidP="005A685F">
      <w:pPr>
        <w:pStyle w:val="Body1"/>
      </w:pPr>
      <w:r>
        <w:t>The rotation order is a design decision, not an accident. The human speaks last in each round, after seeing both the proposed sequence and the navigator's expert opinion, the same way a supervisor reads the report and the specialist's assessment before signing off. One round is now three turns instead of two.</w:t>
      </w:r>
    </w:p>
    <w:p w14:paraId="5A660E26" w14:textId="26BE1AF6" w:rsidR="005C6DD5" w:rsidRDefault="005A685F" w:rsidP="005A685F">
      <w:pPr>
        <w:pStyle w:val="Body"/>
      </w:pPr>
      <w:r>
        <w:t xml:space="preserve">Notice what we do not change: </w:t>
      </w:r>
      <w:r w:rsidRPr="005A685F">
        <w:rPr>
          <w:rStyle w:val="CodeinText"/>
        </w:rPr>
        <w:t>ApprovedTerminationManager</w:t>
      </w:r>
      <w:r>
        <w:t xml:space="preserve"> is reused as is. The termination condition cares about tokens, not authors: permission granted plus proof of execution. Since </w:t>
      </w:r>
      <w:r w:rsidRPr="005A685F">
        <w:rPr>
          <w:rStyle w:val="CodeinText"/>
        </w:rPr>
        <w:t>MotorsAgent</w:t>
      </w:r>
      <w:r>
        <w:t xml:space="preserve">'s new instructions only let it execute after the human's </w:t>
      </w:r>
      <w:r w:rsidRPr="005A685F">
        <w:rPr>
          <w:rStyle w:val="CodeinText"/>
        </w:rPr>
        <w:t>APPROVED</w:t>
      </w:r>
      <w:r>
        <w:t>, the same manager now enforces human authority for free. The entire authority shift lives in the prompts and in one new class.</w:t>
      </w:r>
    </w:p>
    <w:p w14:paraId="3CC792BB" w14:textId="0B4CA9F6" w:rsidR="007E30D0" w:rsidRDefault="007E30D0" w:rsidP="005A685F">
      <w:pPr>
        <w:pStyle w:val="Head3"/>
      </w:pPr>
      <w:r>
        <w:t>Practical Example</w:t>
      </w:r>
    </w:p>
    <w:p w14:paraId="5D57EB83" w14:textId="6D2937B9" w:rsidR="007E30D0" w:rsidRDefault="005A685F" w:rsidP="005A685F">
      <w:pPr>
        <w:pStyle w:val="Body1"/>
      </w:pPr>
      <w:r>
        <w:t xml:space="preserve">The only genuinely new code is the human participant. </w:t>
      </w:r>
      <w:proofErr w:type="spellStart"/>
      <w:r w:rsidRPr="005A685F">
        <w:rPr>
          <w:rStyle w:val="CodeinText"/>
        </w:rPr>
        <w:t>HumanAgent</w:t>
      </w:r>
      <w:proofErr w:type="spellEnd"/>
      <w:r>
        <w:t xml:space="preserve"> inherits </w:t>
      </w:r>
      <w:r w:rsidRPr="005A685F">
        <w:rPr>
          <w:rStyle w:val="CodeinText"/>
        </w:rPr>
        <w:t>AIAgent</w:t>
      </w:r>
      <w:r>
        <w:t xml:space="preserve"> directly and implements the small contract the runtime needs: session management plus the non-streaming and streaming run methods.</w:t>
      </w:r>
    </w:p>
    <w:p w14:paraId="41B27C59" w14:textId="77777777" w:rsidR="005D5CCA" w:rsidRDefault="005D5CCA" w:rsidP="005D5CCA">
      <w:pPr>
        <w:pStyle w:val="Body"/>
      </w:pPr>
      <w:r>
        <w:lastRenderedPageBreak/>
        <w:t>Participants:</w:t>
      </w:r>
    </w:p>
    <w:p w14:paraId="775934FA" w14:textId="6BA93BF6" w:rsidR="005D5CCA" w:rsidRDefault="005D5CCA" w:rsidP="005F209A">
      <w:pPr>
        <w:pStyle w:val="ListBullet0"/>
      </w:pPr>
      <w:r w:rsidRPr="004A7B84">
        <w:rPr>
          <w:rStyle w:val="CodeinText"/>
        </w:rPr>
        <w:t>MotorsAgent</w:t>
      </w:r>
      <w:r>
        <w:t xml:space="preserve"> — the executor. It plans a move sequence (forward, backward, turn left/right, stop) and, once approved, invokes </w:t>
      </w:r>
      <w:r w:rsidRPr="004A7B84">
        <w:rPr>
          <w:rStyle w:val="CodeinText"/>
        </w:rPr>
        <w:t>MotorTools</w:t>
      </w:r>
      <w:r>
        <w:t xml:space="preserve"> to physically carry it out</w:t>
      </w:r>
      <w:r w:rsidR="004A7B84">
        <w:t xml:space="preserve">, then it responds with </w:t>
      </w:r>
      <w:r w:rsidR="004A7B84" w:rsidRPr="004A7B84">
        <w:rPr>
          <w:rStyle w:val="CodeinText"/>
        </w:rPr>
        <w:t>EXECUTED</w:t>
      </w:r>
      <w:r w:rsidR="004A7B84">
        <w:t>.</w:t>
      </w:r>
    </w:p>
    <w:p w14:paraId="34524213" w14:textId="5BB6A5D3" w:rsidR="005D5CCA" w:rsidRDefault="005D5CCA" w:rsidP="005F209A">
      <w:pPr>
        <w:pStyle w:val="ListBullet0"/>
      </w:pPr>
      <w:r w:rsidRPr="004A7B84">
        <w:rPr>
          <w:rStyle w:val="CodeinText"/>
        </w:rPr>
        <w:t>NavigatorAgent</w:t>
      </w:r>
      <w:r>
        <w:t xml:space="preserve"> — an advisory reviewer. It evaluates the proposed path for efficiency (preferring 30°/45°/60° turns over 90°) and returns an </w:t>
      </w:r>
      <w:r w:rsidRPr="004A7B84">
        <w:rPr>
          <w:rStyle w:val="CodeinText"/>
        </w:rPr>
        <w:t>APPROVED</w:t>
      </w:r>
      <w:r>
        <w:t>/</w:t>
      </w:r>
      <w:r w:rsidRPr="004A7B84">
        <w:rPr>
          <w:rStyle w:val="CodeinText"/>
        </w:rPr>
        <w:t>DENIED</w:t>
      </w:r>
      <w:r>
        <w:t xml:space="preserve"> verdict with tips — but its verdict is non-blocking.</w:t>
      </w:r>
    </w:p>
    <w:p w14:paraId="52BD9211" w14:textId="09587810" w:rsidR="005D5CCA" w:rsidRDefault="005D5CCA" w:rsidP="005F209A">
      <w:pPr>
        <w:pStyle w:val="ListBullet0"/>
      </w:pPr>
      <w:proofErr w:type="spellStart"/>
      <w:r w:rsidRPr="004A7B84">
        <w:rPr>
          <w:rStyle w:val="CodeinText"/>
        </w:rPr>
        <w:t>HumanAgent</w:t>
      </w:r>
      <w:proofErr w:type="spellEnd"/>
      <w:r>
        <w:t xml:space="preserve"> — the human participant, whose </w:t>
      </w:r>
      <w:r w:rsidRPr="004A7B84">
        <w:rPr>
          <w:rStyle w:val="CodeinText"/>
        </w:rPr>
        <w:t>APPROVED</w:t>
      </w:r>
      <w:r>
        <w:t>/</w:t>
      </w:r>
      <w:r w:rsidRPr="004A7B84">
        <w:rPr>
          <w:rStyle w:val="CodeinText"/>
        </w:rPr>
        <w:t>DENIED</w:t>
      </w:r>
      <w:r>
        <w:t xml:space="preserve"> decision is the only one that gates execution.</w:t>
      </w:r>
    </w:p>
    <w:p w14:paraId="0CC34875" w14:textId="40A2E475" w:rsidR="005D5CCA" w:rsidRDefault="005D5CCA" w:rsidP="005F209A">
      <w:pPr>
        <w:pStyle w:val="ListBullet0"/>
      </w:pPr>
      <w:r>
        <w:t>Orchestration mechanics:</w:t>
      </w:r>
      <w:r w:rsidR="005F209A">
        <w:t xml:space="preserve"> </w:t>
      </w:r>
      <w:r w:rsidRPr="004A7B84">
        <w:rPr>
          <w:rStyle w:val="CodeinText"/>
        </w:rPr>
        <w:t>AgentWorkflowBuilder.CreateGroupChatBuilderWith</w:t>
      </w:r>
      <w:r>
        <w:t xml:space="preserve"> builds a round-robin-style group chat, governed by a custom </w:t>
      </w:r>
      <w:r w:rsidRPr="004A7B84">
        <w:rPr>
          <w:rStyle w:val="CodeinText"/>
        </w:rPr>
        <w:t>ApprovedTerminationManager</w:t>
      </w:r>
      <w:r>
        <w:t xml:space="preserve"> that ends the conversation once the human approves and the motors agent executes (capped at 10 iterations to prevent infinite loops).</w:t>
      </w:r>
    </w:p>
    <w:p w14:paraId="74B917E6" w14:textId="06433472" w:rsidR="00660F10" w:rsidRDefault="00660F10" w:rsidP="005D5CCA">
      <w:pPr>
        <w:pStyle w:val="Body"/>
      </w:pPr>
      <w:r>
        <w:t>In listing 13.</w:t>
      </w:r>
      <w:r w:rsidR="005A685F">
        <w:t xml:space="preserve">5 we define the </w:t>
      </w:r>
      <w:proofErr w:type="spellStart"/>
      <w:r w:rsidR="005A685F" w:rsidRPr="005A685F">
        <w:rPr>
          <w:rStyle w:val="CodeinText"/>
        </w:rPr>
        <w:t>HumanAgent</w:t>
      </w:r>
      <w:proofErr w:type="spellEnd"/>
      <w:r w:rsidR="005A685F">
        <w:t>.</w:t>
      </w:r>
    </w:p>
    <w:p w14:paraId="16AE696C" w14:textId="77777777" w:rsidR="005A685F" w:rsidRDefault="005A685F" w:rsidP="005A685F">
      <w:pPr>
        <w:pStyle w:val="Body"/>
      </w:pPr>
      <w:r>
        <w:t>Requirements (NuGet):</w:t>
      </w:r>
    </w:p>
    <w:p w14:paraId="3C0F0B62" w14:textId="77777777" w:rsidR="005A685F" w:rsidRDefault="005A685F" w:rsidP="005A685F">
      <w:pPr>
        <w:pStyle w:val="Code"/>
      </w:pPr>
      <w:r>
        <w:t>dotnet add package Microsoft.Agents.AI</w:t>
      </w:r>
    </w:p>
    <w:p w14:paraId="28347C74" w14:textId="77777777" w:rsidR="005A685F" w:rsidRDefault="005A685F" w:rsidP="005A685F">
      <w:pPr>
        <w:pStyle w:val="Code"/>
      </w:pPr>
      <w:r>
        <w:t>dotnet add package Microsoft.Agents.AI.OpenAI</w:t>
      </w:r>
    </w:p>
    <w:p w14:paraId="00973D6B" w14:textId="77777777" w:rsidR="005A685F" w:rsidRDefault="005A685F" w:rsidP="005A685F">
      <w:pPr>
        <w:pStyle w:val="Code"/>
      </w:pPr>
      <w:r>
        <w:t>dotnet add package Microsoft.Agents.AI.Workflows</w:t>
      </w:r>
    </w:p>
    <w:p w14:paraId="451BEC17" w14:textId="77777777" w:rsidR="005A685F" w:rsidRDefault="005A685F" w:rsidP="005A685F">
      <w:pPr>
        <w:pStyle w:val="Code"/>
      </w:pPr>
      <w:r>
        <w:t>dotnet add package Microsoft.Extensions.Configuration.UserSecrets</w:t>
      </w:r>
    </w:p>
    <w:p w14:paraId="2B87E023" w14:textId="7401C002" w:rsidR="005A685F" w:rsidRPr="005A685F" w:rsidRDefault="005A685F" w:rsidP="005A685F">
      <w:pPr>
        <w:pStyle w:val="Body"/>
        <w:rPr>
          <w:rStyle w:val="CodeinText"/>
        </w:rPr>
      </w:pPr>
      <w:r>
        <w:t xml:space="preserve">Code path: </w:t>
      </w:r>
      <w:r>
        <w:rPr>
          <w:rStyle w:val="CodeinText"/>
        </w:rPr>
        <w:t>/</w:t>
      </w:r>
      <w:proofErr w:type="spellStart"/>
      <w:r>
        <w:rPr>
          <w:rStyle w:val="CodeinText"/>
        </w:rPr>
        <w:t>G</w:t>
      </w:r>
      <w:r w:rsidRPr="005A685F">
        <w:rPr>
          <w:rStyle w:val="CodeinText"/>
        </w:rPr>
        <w:t>roupChatOrchestrationWithHitl</w:t>
      </w:r>
      <w:proofErr w:type="spellEnd"/>
      <w:r w:rsidRPr="005A685F">
        <w:rPr>
          <w:rStyle w:val="CodeinText"/>
        </w:rPr>
        <w:t>/</w:t>
      </w:r>
      <w:proofErr w:type="spellStart"/>
      <w:r w:rsidRPr="005A685F">
        <w:rPr>
          <w:rStyle w:val="CodeinText"/>
        </w:rPr>
        <w:t>HumanAgent.cs</w:t>
      </w:r>
      <w:proofErr w:type="spellEnd"/>
    </w:p>
    <w:p w14:paraId="78804F54" w14:textId="70A70D9F" w:rsidR="00660F10" w:rsidRDefault="00660F10" w:rsidP="00E241D0">
      <w:pPr>
        <w:pStyle w:val="CodeListingCaption"/>
      </w:pPr>
      <w:r>
        <w:t>Listing 13.</w:t>
      </w:r>
      <w:r w:rsidR="005A685F">
        <w:t>5</w:t>
      </w:r>
      <w:r>
        <w:t xml:space="preserve"> </w:t>
      </w:r>
      <w:r w:rsidR="005A07E8">
        <w:t>Human Agent</w:t>
      </w:r>
      <w:r w:rsidR="005A685F">
        <w:t>, a custom AIAgent around a console prompt</w:t>
      </w:r>
    </w:p>
    <w:p w14:paraId="129B2A44" w14:textId="77777777" w:rsidR="00660F10" w:rsidRDefault="00660F10" w:rsidP="00660F10">
      <w:pPr>
        <w:pStyle w:val="Code"/>
      </w:pPr>
      <w:r>
        <w:t>public sealed class HumanAgent : AIAgent</w:t>
      </w:r>
    </w:p>
    <w:p w14:paraId="65B12A4D" w14:textId="77777777" w:rsidR="00660F10" w:rsidRDefault="00660F10" w:rsidP="00660F10">
      <w:pPr>
        <w:pStyle w:val="Code"/>
      </w:pPr>
      <w:r>
        <w:t>{</w:t>
      </w:r>
    </w:p>
    <w:p w14:paraId="291E2B63" w14:textId="5F41F296" w:rsidR="005A07E8" w:rsidRDefault="005A07E8" w:rsidP="00660F10">
      <w:pPr>
        <w:pStyle w:val="Code"/>
      </w:pPr>
      <w:r>
        <w:t xml:space="preserve">  </w:t>
      </w:r>
      <w:r w:rsidRPr="005A07E8">
        <w:t>public override string Name { get; } = "HumanAgent";</w:t>
      </w:r>
    </w:p>
    <w:p w14:paraId="0C47792B" w14:textId="77777777" w:rsidR="00660F10" w:rsidRDefault="00660F10" w:rsidP="00660F10">
      <w:pPr>
        <w:pStyle w:val="Code"/>
      </w:pPr>
    </w:p>
    <w:p w14:paraId="1CE8E305" w14:textId="77777777" w:rsidR="005A685F" w:rsidRDefault="00660F10" w:rsidP="00660F10">
      <w:pPr>
        <w:pStyle w:val="Code"/>
      </w:pPr>
      <w:r>
        <w:t xml:space="preserve">  protected override ValueTask&lt;AgentSession&gt; CreateSessionCoreAsync(</w:t>
      </w:r>
    </w:p>
    <w:p w14:paraId="2D0013CE" w14:textId="74982C22" w:rsidR="00660F10" w:rsidRDefault="005A685F" w:rsidP="00660F10">
      <w:pPr>
        <w:pStyle w:val="Code"/>
      </w:pPr>
      <w:r>
        <w:t xml:space="preserve">    </w:t>
      </w:r>
      <w:r w:rsidR="00660F10">
        <w:t>CancellationToken cancellationToken = default)</w:t>
      </w:r>
    </w:p>
    <w:p w14:paraId="77048D9D" w14:textId="2FAC1A46" w:rsidR="00660F10" w:rsidRDefault="00660F10" w:rsidP="00660F10">
      <w:pPr>
        <w:pStyle w:val="Code"/>
      </w:pPr>
      <w:r>
        <w:t xml:space="preserve">    =&gt; new(new HumanAgentSession());</w:t>
      </w:r>
      <w:r w:rsidR="005A685F">
        <w:t xml:space="preserve">  //</w:t>
      </w:r>
      <w:r w:rsidR="005A685F">
        <w:rPr>
          <w:rFonts w:ascii="Cambria Math" w:hAnsi="Cambria Math" w:cs="Cambria Math"/>
        </w:rPr>
        <w:t>❶</w:t>
      </w:r>
    </w:p>
    <w:p w14:paraId="04B9C0B1" w14:textId="77777777" w:rsidR="00660F10" w:rsidRDefault="00660F10" w:rsidP="00660F10">
      <w:pPr>
        <w:pStyle w:val="Code"/>
      </w:pPr>
    </w:p>
    <w:p w14:paraId="6521F521" w14:textId="77777777" w:rsidR="00660F10" w:rsidRDefault="00660F10" w:rsidP="00660F10">
      <w:pPr>
        <w:pStyle w:val="Code"/>
      </w:pPr>
      <w:r>
        <w:t xml:space="preserve">  protected override ValueTask&lt;JsonElement&gt; SerializeSessionCoreAsync(</w:t>
      </w:r>
    </w:p>
    <w:p w14:paraId="62C5E0FB" w14:textId="77777777" w:rsidR="00660F10" w:rsidRDefault="00660F10" w:rsidP="00660F10">
      <w:pPr>
        <w:pStyle w:val="Code"/>
      </w:pPr>
      <w:r>
        <w:t xml:space="preserve">    AgentSession session,</w:t>
      </w:r>
    </w:p>
    <w:p w14:paraId="5C54EFE6" w14:textId="77777777" w:rsidR="00660F10" w:rsidRDefault="00660F10" w:rsidP="00660F10">
      <w:pPr>
        <w:pStyle w:val="Code"/>
      </w:pPr>
      <w:r>
        <w:t xml:space="preserve">    JsonSerializerOptions? jsonSerializerOptions = null,</w:t>
      </w:r>
    </w:p>
    <w:p w14:paraId="418427EA" w14:textId="77777777" w:rsidR="00660F10" w:rsidRDefault="00660F10" w:rsidP="00660F10">
      <w:pPr>
        <w:pStyle w:val="Code"/>
      </w:pPr>
      <w:r>
        <w:t xml:space="preserve">    CancellationToken cancellationToken = default)</w:t>
      </w:r>
    </w:p>
    <w:p w14:paraId="05FC224A" w14:textId="3EF0F9AB" w:rsidR="00660F10" w:rsidRDefault="00660F10" w:rsidP="00660F10">
      <w:pPr>
        <w:pStyle w:val="Code"/>
      </w:pPr>
      <w:r>
        <w:t xml:space="preserve">    =&gt; </w:t>
      </w:r>
      <w:r w:rsidR="004F4ECE" w:rsidRPr="004F4ECE">
        <w:t>new(JsonSerializer.SerializeToElement(new { }))</w:t>
      </w:r>
      <w:r>
        <w:t>;</w:t>
      </w:r>
    </w:p>
    <w:p w14:paraId="34BC2209" w14:textId="77777777" w:rsidR="00660F10" w:rsidRDefault="00660F10" w:rsidP="00660F10">
      <w:pPr>
        <w:pStyle w:val="Code"/>
      </w:pPr>
    </w:p>
    <w:p w14:paraId="3072931B" w14:textId="77777777" w:rsidR="00660F10" w:rsidRDefault="00660F10" w:rsidP="00660F10">
      <w:pPr>
        <w:pStyle w:val="Code"/>
      </w:pPr>
      <w:r>
        <w:t xml:space="preserve">  protected override ValueTask&lt;AgentSession&gt; DeserializeSessionCoreAsync(</w:t>
      </w:r>
    </w:p>
    <w:p w14:paraId="36823280" w14:textId="77777777" w:rsidR="00660F10" w:rsidRDefault="00660F10" w:rsidP="00660F10">
      <w:pPr>
        <w:pStyle w:val="Code"/>
      </w:pPr>
      <w:r>
        <w:t xml:space="preserve">    JsonElement serializedState,</w:t>
      </w:r>
    </w:p>
    <w:p w14:paraId="3BD81B1D" w14:textId="77777777" w:rsidR="00660F10" w:rsidRDefault="00660F10" w:rsidP="00660F10">
      <w:pPr>
        <w:pStyle w:val="Code"/>
      </w:pPr>
      <w:r>
        <w:t xml:space="preserve">    JsonSerializerOptions? jsonSerializerOptions = null,</w:t>
      </w:r>
    </w:p>
    <w:p w14:paraId="6C94ED5E" w14:textId="77777777" w:rsidR="00660F10" w:rsidRDefault="00660F10" w:rsidP="00660F10">
      <w:pPr>
        <w:pStyle w:val="Code"/>
      </w:pPr>
      <w:r>
        <w:t xml:space="preserve">    CancellationToken cancellationToken = default)</w:t>
      </w:r>
    </w:p>
    <w:p w14:paraId="28631414" w14:textId="77777777" w:rsidR="00660F10" w:rsidRDefault="00660F10" w:rsidP="00660F10">
      <w:pPr>
        <w:pStyle w:val="Code"/>
      </w:pPr>
      <w:r>
        <w:t xml:space="preserve">    =&gt; new(new HumanAgentSession());</w:t>
      </w:r>
    </w:p>
    <w:p w14:paraId="7C061083" w14:textId="77777777" w:rsidR="00660F10" w:rsidRDefault="00660F10" w:rsidP="00660F10">
      <w:pPr>
        <w:pStyle w:val="Code"/>
      </w:pPr>
    </w:p>
    <w:p w14:paraId="0FB47C36" w14:textId="77777777" w:rsidR="00660F10" w:rsidRDefault="00660F10" w:rsidP="00660F10">
      <w:pPr>
        <w:pStyle w:val="Code"/>
      </w:pPr>
      <w:r>
        <w:t xml:space="preserve">  protected override Task&lt;AgentResponse&gt; RunCoreAsync(</w:t>
      </w:r>
    </w:p>
    <w:p w14:paraId="1A0DD898" w14:textId="77777777" w:rsidR="00660F10" w:rsidRDefault="00660F10" w:rsidP="00660F10">
      <w:pPr>
        <w:pStyle w:val="Code"/>
      </w:pPr>
      <w:r>
        <w:t xml:space="preserve">    IEnumerable&lt;ChatMessage&gt; messages,</w:t>
      </w:r>
    </w:p>
    <w:p w14:paraId="203B02CE" w14:textId="77777777" w:rsidR="00660F10" w:rsidRDefault="00660F10" w:rsidP="00660F10">
      <w:pPr>
        <w:pStyle w:val="Code"/>
      </w:pPr>
      <w:r>
        <w:t xml:space="preserve">    AgentSession? session = null,</w:t>
      </w:r>
    </w:p>
    <w:p w14:paraId="12E76C89" w14:textId="77777777" w:rsidR="00660F10" w:rsidRDefault="00660F10" w:rsidP="00660F10">
      <w:pPr>
        <w:pStyle w:val="Code"/>
      </w:pPr>
      <w:r>
        <w:t xml:space="preserve">    AgentRunOptions? options = null,</w:t>
      </w:r>
    </w:p>
    <w:p w14:paraId="533B7320" w14:textId="77777777" w:rsidR="00660F10" w:rsidRDefault="00660F10" w:rsidP="00660F10">
      <w:pPr>
        <w:pStyle w:val="Code"/>
      </w:pPr>
      <w:r>
        <w:t xml:space="preserve">    CancellationToken cancellationToken = default)</w:t>
      </w:r>
    </w:p>
    <w:p w14:paraId="7CF3BA99" w14:textId="77777777" w:rsidR="005A685F" w:rsidRDefault="00660F10" w:rsidP="00660F10">
      <w:pPr>
        <w:pStyle w:val="Code"/>
      </w:pPr>
      <w:r>
        <w:t xml:space="preserve">    =&gt; Task.FromResult(new </w:t>
      </w:r>
    </w:p>
    <w:p w14:paraId="2ABC64AC" w14:textId="10148FE9" w:rsidR="00660F10" w:rsidRDefault="005A685F" w:rsidP="00660F10">
      <w:pPr>
        <w:pStyle w:val="Code"/>
      </w:pPr>
      <w:r>
        <w:t xml:space="preserve">      </w:t>
      </w:r>
      <w:r w:rsidR="00660F10">
        <w:t>AgentResponse(CreateApprovalDecisionMessage(messages)));</w:t>
      </w:r>
      <w:r>
        <w:t xml:space="preserve">  //</w:t>
      </w:r>
      <w:r>
        <w:rPr>
          <w:rFonts w:ascii="Cambria Math" w:hAnsi="Cambria Math" w:cs="Cambria Math"/>
        </w:rPr>
        <w:t>❷</w:t>
      </w:r>
    </w:p>
    <w:p w14:paraId="186EF05B" w14:textId="77777777" w:rsidR="00660F10" w:rsidRDefault="00660F10" w:rsidP="00660F10">
      <w:pPr>
        <w:pStyle w:val="Code"/>
      </w:pPr>
    </w:p>
    <w:p w14:paraId="5871FAF3" w14:textId="77777777" w:rsidR="005A685F" w:rsidRDefault="00660F10" w:rsidP="00660F10">
      <w:pPr>
        <w:pStyle w:val="Code"/>
      </w:pPr>
      <w:r>
        <w:t xml:space="preserve">  protected override async IAsyncEnumerable&lt;AgentResponseUpdate&gt; </w:t>
      </w:r>
    </w:p>
    <w:p w14:paraId="73078CAD" w14:textId="451DEA6D" w:rsidR="00660F10" w:rsidRDefault="005A685F" w:rsidP="00660F10">
      <w:pPr>
        <w:pStyle w:val="Code"/>
      </w:pPr>
      <w:r>
        <w:t xml:space="preserve">    </w:t>
      </w:r>
      <w:r w:rsidR="00660F10">
        <w:t>RunCoreStreamingAsync(</w:t>
      </w:r>
    </w:p>
    <w:p w14:paraId="03ACBCD7" w14:textId="3A2704E7" w:rsidR="00660F10" w:rsidRDefault="00660F10" w:rsidP="00660F10">
      <w:pPr>
        <w:pStyle w:val="Code"/>
      </w:pPr>
      <w:r>
        <w:t xml:space="preserve">    </w:t>
      </w:r>
      <w:r w:rsidR="005A685F">
        <w:t xml:space="preserve">  </w:t>
      </w:r>
      <w:r>
        <w:t>IEnumerable&lt;ChatMessage&gt; messages,</w:t>
      </w:r>
    </w:p>
    <w:p w14:paraId="14D53E7A" w14:textId="795AA6A3" w:rsidR="00660F10" w:rsidRDefault="00660F10" w:rsidP="00660F10">
      <w:pPr>
        <w:pStyle w:val="Code"/>
      </w:pPr>
      <w:r>
        <w:t xml:space="preserve">    </w:t>
      </w:r>
      <w:r w:rsidR="005A685F">
        <w:t xml:space="preserve">  </w:t>
      </w:r>
      <w:r>
        <w:t>AgentSession? session = null,</w:t>
      </w:r>
    </w:p>
    <w:p w14:paraId="53CA94E7" w14:textId="13F9F111" w:rsidR="00660F10" w:rsidRDefault="00660F10" w:rsidP="00660F10">
      <w:pPr>
        <w:pStyle w:val="Code"/>
      </w:pPr>
      <w:r>
        <w:t xml:space="preserve">    </w:t>
      </w:r>
      <w:r w:rsidR="005A685F">
        <w:t xml:space="preserve">  </w:t>
      </w:r>
      <w:r>
        <w:t>AgentRunOptions? options = null,</w:t>
      </w:r>
    </w:p>
    <w:p w14:paraId="1DBF3FCE" w14:textId="3AEF74EA" w:rsidR="00660F10" w:rsidRDefault="00660F10" w:rsidP="00660F10">
      <w:pPr>
        <w:pStyle w:val="Code"/>
      </w:pPr>
      <w:r>
        <w:t xml:space="preserve">    </w:t>
      </w:r>
      <w:r w:rsidR="005A685F">
        <w:t xml:space="preserve">  </w:t>
      </w:r>
      <w:r>
        <w:t>[EnumeratorCancellation] CancellationToken cancellationToken = default)</w:t>
      </w:r>
    </w:p>
    <w:p w14:paraId="4CFF8C2A" w14:textId="77777777" w:rsidR="00660F10" w:rsidRDefault="00660F10" w:rsidP="00660F10">
      <w:pPr>
        <w:pStyle w:val="Code"/>
      </w:pPr>
      <w:r>
        <w:lastRenderedPageBreak/>
        <w:t xml:space="preserve">  {</w:t>
      </w:r>
    </w:p>
    <w:p w14:paraId="02B1084B" w14:textId="77777777" w:rsidR="00660F10" w:rsidRDefault="00660F10" w:rsidP="00660F10">
      <w:pPr>
        <w:pStyle w:val="Code"/>
      </w:pPr>
      <w:r>
        <w:t xml:space="preserve">    ChatMessage responseMessage = CreateApprovalDecisionMessage(messages);</w:t>
      </w:r>
    </w:p>
    <w:p w14:paraId="56F2675D" w14:textId="77777777" w:rsidR="005A685F" w:rsidRDefault="00660F10" w:rsidP="00660F10">
      <w:pPr>
        <w:pStyle w:val="Code"/>
      </w:pPr>
      <w:r>
        <w:t xml:space="preserve">    yield return new AgentResponseUpdate(responseMessage.Role, </w:t>
      </w:r>
    </w:p>
    <w:p w14:paraId="5C97E156" w14:textId="241B7F3D" w:rsidR="00660F10" w:rsidRDefault="005A685F" w:rsidP="00660F10">
      <w:pPr>
        <w:pStyle w:val="Code"/>
      </w:pPr>
      <w:r>
        <w:t xml:space="preserve">      </w:t>
      </w:r>
      <w:r w:rsidR="00660F10">
        <w:t>responseMessage.Contents)</w:t>
      </w:r>
    </w:p>
    <w:p w14:paraId="49AC9402" w14:textId="77777777" w:rsidR="00660F10" w:rsidRDefault="00660F10" w:rsidP="00660F10">
      <w:pPr>
        <w:pStyle w:val="Code"/>
      </w:pPr>
      <w:r>
        <w:t xml:space="preserve">    {</w:t>
      </w:r>
    </w:p>
    <w:p w14:paraId="7CB6F38E" w14:textId="77777777" w:rsidR="00660F10" w:rsidRDefault="00660F10" w:rsidP="00660F10">
      <w:pPr>
        <w:pStyle w:val="Code"/>
      </w:pPr>
      <w:r>
        <w:t xml:space="preserve">      AuthorName = responseMessage.AuthorName,</w:t>
      </w:r>
    </w:p>
    <w:p w14:paraId="11AA7ED5" w14:textId="77777777" w:rsidR="00660F10" w:rsidRDefault="00660F10" w:rsidP="00660F10">
      <w:pPr>
        <w:pStyle w:val="Code"/>
      </w:pPr>
      <w:r>
        <w:t xml:space="preserve">      MessageId = responseMessage.MessageId,</w:t>
      </w:r>
    </w:p>
    <w:p w14:paraId="54D068C0" w14:textId="415E83AD" w:rsidR="00660F10" w:rsidRDefault="00660F10" w:rsidP="00660F10">
      <w:pPr>
        <w:pStyle w:val="Code"/>
      </w:pPr>
      <w:r>
        <w:t xml:space="preserve">    };</w:t>
      </w:r>
      <w:r w:rsidR="005A685F">
        <w:t xml:space="preserve">  //</w:t>
      </w:r>
      <w:r w:rsidR="005A685F">
        <w:rPr>
          <w:rFonts w:ascii="Cambria Math" w:hAnsi="Cambria Math" w:cs="Cambria Math"/>
        </w:rPr>
        <w:t>❸</w:t>
      </w:r>
    </w:p>
    <w:p w14:paraId="5A4F7081" w14:textId="77777777" w:rsidR="00660F10" w:rsidRDefault="00660F10" w:rsidP="00660F10">
      <w:pPr>
        <w:pStyle w:val="Code"/>
      </w:pPr>
      <w:r>
        <w:t xml:space="preserve">    await Task.CompletedTask;</w:t>
      </w:r>
    </w:p>
    <w:p w14:paraId="349BEE23" w14:textId="77777777" w:rsidR="00660F10" w:rsidRDefault="00660F10" w:rsidP="00660F10">
      <w:pPr>
        <w:pStyle w:val="Code"/>
      </w:pPr>
      <w:r>
        <w:t xml:space="preserve">  }</w:t>
      </w:r>
    </w:p>
    <w:p w14:paraId="5D0B966B" w14:textId="77777777" w:rsidR="00660F10" w:rsidRDefault="00660F10" w:rsidP="00660F10">
      <w:pPr>
        <w:pStyle w:val="Code"/>
      </w:pPr>
    </w:p>
    <w:p w14:paraId="11E7D087" w14:textId="77777777" w:rsidR="005A685F" w:rsidRDefault="00660F10" w:rsidP="00660F10">
      <w:pPr>
        <w:pStyle w:val="Code"/>
      </w:pPr>
      <w:r>
        <w:t xml:space="preserve">  private static ChatMessage </w:t>
      </w:r>
    </w:p>
    <w:p w14:paraId="209681AE" w14:textId="60779D07" w:rsidR="00660F10" w:rsidRDefault="005A685F" w:rsidP="00660F10">
      <w:pPr>
        <w:pStyle w:val="Code"/>
      </w:pPr>
      <w:r>
        <w:t xml:space="preserve">    </w:t>
      </w:r>
      <w:r w:rsidR="00660F10">
        <w:t>CreateApprovalDecisionMessage(IEnumerable&lt;ChatMessage&gt; messages)</w:t>
      </w:r>
    </w:p>
    <w:p w14:paraId="48F9BEE3" w14:textId="77777777" w:rsidR="00660F10" w:rsidRDefault="00660F10" w:rsidP="00660F10">
      <w:pPr>
        <w:pStyle w:val="Code"/>
      </w:pPr>
      <w:r>
        <w:t xml:space="preserve">  {</w:t>
      </w:r>
    </w:p>
    <w:p w14:paraId="301CD9AA" w14:textId="77777777" w:rsidR="00660F10" w:rsidRDefault="00660F10" w:rsidP="00660F10">
      <w:pPr>
        <w:pStyle w:val="Code"/>
      </w:pPr>
      <w:r>
        <w:t xml:space="preserve">    if (messages.Any(message =&gt; message.Text?</w:t>
      </w:r>
    </w:p>
    <w:p w14:paraId="17DC4AF1" w14:textId="77777777" w:rsidR="005A685F" w:rsidRDefault="00660F10" w:rsidP="00660F10">
      <w:pPr>
        <w:pStyle w:val="Code"/>
      </w:pPr>
      <w:r>
        <w:t xml:space="preserve">      .Contains(nameof(ApprovalState.EXECUTED), StringComparison.Ordinal) </w:t>
      </w:r>
    </w:p>
    <w:p w14:paraId="5DD7285F" w14:textId="7C31C1F2" w:rsidR="00660F10" w:rsidRDefault="005A685F" w:rsidP="00660F10">
      <w:pPr>
        <w:pStyle w:val="Code"/>
      </w:pPr>
      <w:r>
        <w:t xml:space="preserve">        </w:t>
      </w:r>
      <w:r w:rsidR="00660F10">
        <w:t>== true))</w:t>
      </w:r>
    </w:p>
    <w:p w14:paraId="2234A7A5" w14:textId="77777777" w:rsidR="00660F10" w:rsidRDefault="00660F10" w:rsidP="00660F10">
      <w:pPr>
        <w:pStyle w:val="Code"/>
      </w:pPr>
      <w:r>
        <w:t xml:space="preserve">    {</w:t>
      </w:r>
    </w:p>
    <w:p w14:paraId="5B4E9DFB" w14:textId="77777777" w:rsidR="00660F10" w:rsidRDefault="00660F10" w:rsidP="00660F10">
      <w:pPr>
        <w:pStyle w:val="Code"/>
      </w:pPr>
      <w:r>
        <w:t xml:space="preserve">      return new ChatMessage(ChatRole.Assistant, </w:t>
      </w:r>
    </w:p>
    <w:p w14:paraId="720F7C80" w14:textId="71586609" w:rsidR="00660F10" w:rsidRDefault="00660F10" w:rsidP="00660F10">
      <w:pPr>
        <w:pStyle w:val="Code"/>
      </w:pPr>
      <w:r>
        <w:t xml:space="preserve">        "</w:t>
      </w:r>
      <w:r w:rsidR="004F4ECE">
        <w:t>S</w:t>
      </w:r>
      <w:r>
        <w:t>equence approved already</w:t>
      </w:r>
      <w:r w:rsidR="004F4ECE">
        <w:t>!</w:t>
      </w:r>
      <w:r>
        <w:t>");</w:t>
      </w:r>
      <w:r w:rsidR="005A685F">
        <w:t xml:space="preserve">  //</w:t>
      </w:r>
      <w:r w:rsidR="005A685F">
        <w:rPr>
          <w:rFonts w:ascii="Cambria Math" w:hAnsi="Cambria Math" w:cs="Cambria Math"/>
        </w:rPr>
        <w:t>❹</w:t>
      </w:r>
    </w:p>
    <w:p w14:paraId="57281DEE" w14:textId="77777777" w:rsidR="00660F10" w:rsidRDefault="00660F10" w:rsidP="00660F10">
      <w:pPr>
        <w:pStyle w:val="Code"/>
      </w:pPr>
      <w:r>
        <w:t xml:space="preserve">    }</w:t>
      </w:r>
    </w:p>
    <w:p w14:paraId="39110ECD" w14:textId="77777777" w:rsidR="00660F10" w:rsidRDefault="00660F10" w:rsidP="00660F10">
      <w:pPr>
        <w:pStyle w:val="Code"/>
      </w:pPr>
    </w:p>
    <w:p w14:paraId="5E71920E" w14:textId="77777777" w:rsidR="00660F10" w:rsidRDefault="00660F10" w:rsidP="00660F10">
      <w:pPr>
        <w:pStyle w:val="Code"/>
      </w:pPr>
      <w:r>
        <w:t xml:space="preserve">    Console.Write("HUMAN: Approve? [y/n]: ");</w:t>
      </w:r>
    </w:p>
    <w:p w14:paraId="45FD1D25" w14:textId="77777777" w:rsidR="00660F10" w:rsidRDefault="00660F10" w:rsidP="00660F10">
      <w:pPr>
        <w:pStyle w:val="Code"/>
      </w:pPr>
      <w:r>
        <w:t xml:space="preserve">    var input = Console.ReadLine();</w:t>
      </w:r>
    </w:p>
    <w:p w14:paraId="1A53EA29" w14:textId="77777777" w:rsidR="00660F10" w:rsidRDefault="00660F10" w:rsidP="00660F10">
      <w:pPr>
        <w:pStyle w:val="Code"/>
      </w:pPr>
    </w:p>
    <w:p w14:paraId="204AF8F1" w14:textId="77777777" w:rsidR="00660F10" w:rsidRDefault="00660F10" w:rsidP="00660F10">
      <w:pPr>
        <w:pStyle w:val="Code"/>
      </w:pPr>
      <w:r>
        <w:t xml:space="preserve">    if (string.Equals(input, "y", StringComparison.OrdinalIgnoreCase))</w:t>
      </w:r>
    </w:p>
    <w:p w14:paraId="773D0B6A" w14:textId="77777777" w:rsidR="00660F10" w:rsidRDefault="00660F10" w:rsidP="00660F10">
      <w:pPr>
        <w:pStyle w:val="Code"/>
      </w:pPr>
      <w:r>
        <w:t xml:space="preserve">    {</w:t>
      </w:r>
    </w:p>
    <w:p w14:paraId="7BEBE7DA" w14:textId="77777777" w:rsidR="00660F10" w:rsidRDefault="00660F10" w:rsidP="00660F10">
      <w:pPr>
        <w:pStyle w:val="Code"/>
      </w:pPr>
      <w:r>
        <w:t xml:space="preserve">      return new ChatMessage(ChatRole.Assistant, </w:t>
      </w:r>
    </w:p>
    <w:p w14:paraId="208E99F9" w14:textId="77777777" w:rsidR="005A685F" w:rsidRDefault="00660F10" w:rsidP="00660F10">
      <w:pPr>
        <w:pStyle w:val="Code"/>
      </w:pPr>
      <w:r>
        <w:t xml:space="preserve">         $"HUMAN {nameof(ApprovalState.APPROVED)}: </w:t>
      </w:r>
      <w:r w:rsidR="005A685F">
        <w:t xml:space="preserve">" </w:t>
      </w:r>
    </w:p>
    <w:p w14:paraId="242A8A43" w14:textId="592FA659" w:rsidR="00660F10" w:rsidRDefault="005A685F" w:rsidP="00660F10">
      <w:pPr>
        <w:pStyle w:val="Code"/>
      </w:pPr>
      <w:r>
        <w:t xml:space="preserve">           + "</w:t>
      </w:r>
      <w:r w:rsidR="00660F10">
        <w:t>the proposed move sequence looks good. Execute it now.");</w:t>
      </w:r>
      <w:r>
        <w:t xml:space="preserve">  //</w:t>
      </w:r>
      <w:r>
        <w:rPr>
          <w:rFonts w:ascii="Cambria Math" w:hAnsi="Cambria Math" w:cs="Cambria Math"/>
        </w:rPr>
        <w:t>❺</w:t>
      </w:r>
    </w:p>
    <w:p w14:paraId="0F06EDC1" w14:textId="77777777" w:rsidR="00660F10" w:rsidRDefault="00660F10" w:rsidP="00660F10">
      <w:pPr>
        <w:pStyle w:val="Code"/>
      </w:pPr>
      <w:r>
        <w:t xml:space="preserve">    }</w:t>
      </w:r>
    </w:p>
    <w:p w14:paraId="17DBCE8C" w14:textId="77777777" w:rsidR="00660F10" w:rsidRDefault="00660F10" w:rsidP="00660F10">
      <w:pPr>
        <w:pStyle w:val="Code"/>
      </w:pPr>
      <w:r>
        <w:t xml:space="preserve">  </w:t>
      </w:r>
    </w:p>
    <w:p w14:paraId="668F84A2" w14:textId="77777777" w:rsidR="00660F10" w:rsidRDefault="00660F10" w:rsidP="00660F10">
      <w:pPr>
        <w:pStyle w:val="Code"/>
      </w:pPr>
      <w:r>
        <w:t xml:space="preserve">    return new ChatMessage(ChatRole.Assistant, </w:t>
      </w:r>
    </w:p>
    <w:p w14:paraId="5A919B10" w14:textId="77777777" w:rsidR="005A685F" w:rsidRDefault="00660F10" w:rsidP="00660F10">
      <w:pPr>
        <w:pStyle w:val="Code"/>
      </w:pPr>
      <w:r>
        <w:t xml:space="preserve">      $"HUMAN {nameof(ApprovalState.DENIED)}: </w:t>
      </w:r>
      <w:r w:rsidR="005A685F">
        <w:t xml:space="preserve">" </w:t>
      </w:r>
    </w:p>
    <w:p w14:paraId="2AE02866" w14:textId="4ADF8AA8" w:rsidR="00660F10" w:rsidRDefault="005A685F" w:rsidP="00660F10">
      <w:pPr>
        <w:pStyle w:val="Code"/>
      </w:pPr>
      <w:r>
        <w:t xml:space="preserve">        + "</w:t>
      </w:r>
      <w:r w:rsidR="00660F10">
        <w:t>please revise the proposed move sequence.");</w:t>
      </w:r>
    </w:p>
    <w:p w14:paraId="747A99F5" w14:textId="77777777" w:rsidR="00660F10" w:rsidRDefault="00660F10" w:rsidP="00660F10">
      <w:pPr>
        <w:pStyle w:val="Code"/>
      </w:pPr>
      <w:r>
        <w:t xml:space="preserve">  }</w:t>
      </w:r>
    </w:p>
    <w:p w14:paraId="1689508B" w14:textId="77777777" w:rsidR="005A07E8" w:rsidRDefault="005A07E8" w:rsidP="00660F10">
      <w:pPr>
        <w:pStyle w:val="Code"/>
      </w:pPr>
    </w:p>
    <w:p w14:paraId="58DF21AC" w14:textId="77777777" w:rsidR="005A07E8" w:rsidRDefault="005A07E8" w:rsidP="005A07E8">
      <w:pPr>
        <w:pStyle w:val="Code"/>
      </w:pPr>
      <w:r>
        <w:t xml:space="preserve">  private sealed class HumanAgentSession : AgentSession;</w:t>
      </w:r>
    </w:p>
    <w:p w14:paraId="7751750B" w14:textId="1E714218" w:rsidR="00660F10" w:rsidRDefault="00660F10" w:rsidP="00660F10">
      <w:pPr>
        <w:pStyle w:val="Code"/>
      </w:pPr>
      <w:r>
        <w:t>}</w:t>
      </w:r>
    </w:p>
    <w:p w14:paraId="516B05E7" w14:textId="77777777" w:rsidR="005A685F" w:rsidRDefault="005A685F" w:rsidP="005A685F">
      <w:pPr>
        <w:pStyle w:val="CodeAnnotation"/>
      </w:pPr>
      <w:r>
        <w:rPr>
          <w:rFonts w:ascii="Cambria Math" w:hAnsi="Cambria Math" w:cs="Cambria Math"/>
        </w:rPr>
        <w:t>❶</w:t>
      </w:r>
      <w:r>
        <w:t xml:space="preserve"> minimal session plumbing: the human has no state worth persisting</w:t>
      </w:r>
    </w:p>
    <w:p w14:paraId="11CE440A" w14:textId="77777777" w:rsidR="005A685F" w:rsidRDefault="005A685F" w:rsidP="005A685F">
      <w:pPr>
        <w:pStyle w:val="CodeAnnotation"/>
      </w:pPr>
      <w:r>
        <w:rPr>
          <w:rFonts w:ascii="Cambria Math" w:hAnsi="Cambria Math" w:cs="Cambria Math"/>
        </w:rPr>
        <w:t>❷</w:t>
      </w:r>
      <w:r>
        <w:t xml:space="preserve"> non-streaming path: the decision is returned as a normal AgentResponse</w:t>
      </w:r>
    </w:p>
    <w:p w14:paraId="3114F44C" w14:textId="77777777" w:rsidR="005A685F" w:rsidRDefault="005A685F" w:rsidP="005A685F">
      <w:pPr>
        <w:pStyle w:val="CodeAnnotation"/>
      </w:pPr>
      <w:r>
        <w:rPr>
          <w:rFonts w:ascii="Cambria Math" w:hAnsi="Cambria Math" w:cs="Cambria Math"/>
        </w:rPr>
        <w:t>❸</w:t>
      </w:r>
      <w:r>
        <w:t xml:space="preserve"> streaming path: yields the same message as a single update</w:t>
      </w:r>
    </w:p>
    <w:p w14:paraId="0BECD816" w14:textId="77777777" w:rsidR="005A685F" w:rsidRDefault="005A685F" w:rsidP="005A685F">
      <w:pPr>
        <w:pStyle w:val="CodeAnnotation"/>
      </w:pPr>
      <w:r>
        <w:rPr>
          <w:rFonts w:ascii="Cambria Math" w:hAnsi="Cambria Math" w:cs="Cambria Math"/>
        </w:rPr>
        <w:t>❹</w:t>
      </w:r>
      <w:r>
        <w:t xml:space="preserve"> short-circuits when the sequence has already been executed</w:t>
      </w:r>
    </w:p>
    <w:p w14:paraId="05E5FF52" w14:textId="7B23C8B5" w:rsidR="00660F10" w:rsidRDefault="005A685F" w:rsidP="005A685F">
      <w:pPr>
        <w:pStyle w:val="CodeAnnotation"/>
      </w:pPr>
      <w:r>
        <w:rPr>
          <w:rFonts w:ascii="Cambria Math" w:hAnsi="Cambria Math" w:cs="Cambria Math"/>
        </w:rPr>
        <w:t>❺</w:t>
      </w:r>
      <w:r>
        <w:t xml:space="preserve"> maps console input to the shared ApprovalState tokens</w:t>
      </w:r>
    </w:p>
    <w:p w14:paraId="4BE16081" w14:textId="1EDAA6E1" w:rsidR="005A685F" w:rsidRDefault="005A685F" w:rsidP="005A685F">
      <w:pPr>
        <w:pStyle w:val="Body1"/>
      </w:pPr>
      <w:r>
        <w:t xml:space="preserve">Why implement </w:t>
      </w:r>
      <w:r w:rsidRPr="005A685F">
        <w:rPr>
          <w:rStyle w:val="CodeinText"/>
        </w:rPr>
        <w:t>AIAgent</w:t>
      </w:r>
      <w:r>
        <w:t xml:space="preserve"> directly instead of, say, wrapping a nested workflow or faking an </w:t>
      </w:r>
      <w:r w:rsidRPr="005A685F">
        <w:rPr>
          <w:rStyle w:val="CodeinText"/>
        </w:rPr>
        <w:t>IChatClient</w:t>
      </w:r>
      <w:r>
        <w:t xml:space="preserve">? Because a direct </w:t>
      </w:r>
      <w:r w:rsidRPr="005A685F">
        <w:rPr>
          <w:rStyle w:val="CodeinText"/>
        </w:rPr>
        <w:t>AIAgent</w:t>
      </w:r>
      <w:r>
        <w:t xml:space="preserve"> responds with a plain </w:t>
      </w:r>
      <w:r w:rsidRPr="005A685F">
        <w:rPr>
          <w:rStyle w:val="CodeinText"/>
        </w:rPr>
        <w:t>ChatMessage</w:t>
      </w:r>
      <w:r>
        <w:t xml:space="preserve"> that flows through the group chat like any other participant's message, with no extra propagation layer that can silently drop or misattribute the output. The session methods are the minimum the runtime requires: </w:t>
      </w:r>
      <w:proofErr w:type="spellStart"/>
      <w:r w:rsidRPr="005A685F">
        <w:rPr>
          <w:rStyle w:val="CodeinText"/>
        </w:rPr>
        <w:t>HumanAgentSession</w:t>
      </w:r>
      <w:proofErr w:type="spellEnd"/>
      <w:r>
        <w:t xml:space="preserve"> is an empty class, and serialization returns a default JsonElement because there is nothing to save.</w:t>
      </w:r>
    </w:p>
    <w:p w14:paraId="763BFF10" w14:textId="5FC5D07E" w:rsidR="004A7B84" w:rsidRDefault="004A7B84" w:rsidP="004A7B84">
      <w:pPr>
        <w:pStyle w:val="Body"/>
      </w:pPr>
      <w:r>
        <w:t>Code output:</w:t>
      </w:r>
    </w:p>
    <w:p w14:paraId="0A527BD3" w14:textId="77777777" w:rsidR="004A7B84" w:rsidRDefault="004A7B84" w:rsidP="004A7B84">
      <w:pPr>
        <w:pStyle w:val="Code"/>
        <w:keepLines/>
        <w:widowControl/>
      </w:pPr>
      <w:r>
        <w:t>HUMAN: Approve? [y/n]: n</w:t>
      </w:r>
    </w:p>
    <w:p w14:paraId="19650F84" w14:textId="77777777" w:rsidR="004A7B84" w:rsidRDefault="004A7B84" w:rsidP="004A7B84">
      <w:pPr>
        <w:pStyle w:val="Code"/>
        <w:keepLines/>
        <w:widowControl/>
      </w:pPr>
      <w:r>
        <w:t>HUMAN DENIED: please revise the proposed move sequence.</w:t>
      </w:r>
    </w:p>
    <w:p w14:paraId="395B22E7" w14:textId="0427E3F1" w:rsidR="004A7B84" w:rsidRDefault="004A7B84" w:rsidP="004A7B84">
      <w:pPr>
        <w:pStyle w:val="Body"/>
      </w:pPr>
      <w:r>
        <w:t xml:space="preserve">Only </w:t>
      </w:r>
      <w:r w:rsidRPr="005F209A">
        <w:rPr>
          <w:rStyle w:val="CodeinText"/>
        </w:rPr>
        <w:t>y</w:t>
      </w:r>
      <w:r>
        <w:t xml:space="preserve">, ignoring case, maps to </w:t>
      </w:r>
      <w:r w:rsidRPr="004A7B84">
        <w:rPr>
          <w:rStyle w:val="CodeinText"/>
        </w:rPr>
        <w:t>APPROVED</w:t>
      </w:r>
      <w:r>
        <w:t xml:space="preserve">. Other input, including an empty line, maps to </w:t>
      </w:r>
      <w:r w:rsidRPr="004A7B84">
        <w:rPr>
          <w:rStyle w:val="CodeinText"/>
        </w:rPr>
        <w:t>DENIED</w:t>
      </w:r>
      <w:r>
        <w:t xml:space="preserve">. The </w:t>
      </w:r>
      <w:r w:rsidRPr="005F209A">
        <w:rPr>
          <w:rStyle w:val="CodeinText"/>
        </w:rPr>
        <w:t>EXECUTED</w:t>
      </w:r>
      <w:r>
        <w:t xml:space="preserve"> check is a defensive shortcut when that marker appears in the incoming messages; it is not independent verification that a movement occurred. Under normal termination, a final execution report ends the chat before another human turn is scheduled.</w:t>
      </w:r>
    </w:p>
    <w:p w14:paraId="13C3AEE5" w14:textId="74FBC189" w:rsidR="005A685F" w:rsidRDefault="005A685F" w:rsidP="005A685F">
      <w:pPr>
        <w:pStyle w:val="Callout"/>
      </w:pPr>
      <w:r>
        <w:rPr>
          <w:rStyle w:val="CalloutHead"/>
        </w:rPr>
        <w:lastRenderedPageBreak/>
        <w:t>Important</w:t>
      </w:r>
      <w:r>
        <w:t xml:space="preserve"> </w:t>
      </w:r>
      <w:r w:rsidRPr="005A685F">
        <w:rPr>
          <w:rStyle w:val="CodeinText"/>
        </w:rPr>
        <w:t>Console.ReadLine</w:t>
      </w:r>
      <w:r>
        <w:t xml:space="preserve"> blocks the workflow until a person types an answer, which is fine for a console demonstration and wrong for production. In </w:t>
      </w:r>
      <w:r w:rsidR="0075545C">
        <w:t>real</w:t>
      </w:r>
      <w:r>
        <w:t xml:space="preserve"> deployment, human approval is an asynchronous external event: an approval queue, a web endpoint, a messaging system. Pair it with the checkpointing from chapter 12 so the workflow can persist its state at the approval boundary and resume hours or days later when the decision arrives.</w:t>
      </w:r>
    </w:p>
    <w:p w14:paraId="55193F76" w14:textId="26F9318D" w:rsidR="005A685F" w:rsidRDefault="005A685F" w:rsidP="005A685F">
      <w:pPr>
        <w:pStyle w:val="Body1"/>
      </w:pPr>
      <w:r>
        <w:t xml:space="preserve">The agent definitions change less than you might expect. </w:t>
      </w:r>
      <w:r w:rsidRPr="005A685F">
        <w:rPr>
          <w:rStyle w:val="CodeinText"/>
        </w:rPr>
        <w:t>NavigatorAgent</w:t>
      </w:r>
      <w:r>
        <w:t xml:space="preserve"> keeps its persona; its verdict simply becomes advisory. </w:t>
      </w:r>
      <w:r w:rsidRPr="005A685F">
        <w:rPr>
          <w:rStyle w:val="CodeinText"/>
        </w:rPr>
        <w:t>MotorsAgent</w:t>
      </w:r>
      <w:r>
        <w:t xml:space="preserve">'s instructions are re-anchored so that only the </w:t>
      </w:r>
      <w:r w:rsidR="0075545C">
        <w:t>human</w:t>
      </w:r>
      <w:r>
        <w:t xml:space="preserve"> verdict authorizes execution.</w:t>
      </w:r>
    </w:p>
    <w:p w14:paraId="682F9B85" w14:textId="128C3C00" w:rsidR="005A07E8" w:rsidRDefault="005A685F" w:rsidP="005D5CCA">
      <w:pPr>
        <w:pStyle w:val="Body"/>
      </w:pPr>
      <w:r>
        <w:t xml:space="preserve">Let’s initialize the agent in </w:t>
      </w:r>
      <w:r w:rsidR="005A07E8">
        <w:t>listing 13.</w:t>
      </w:r>
      <w:r>
        <w:t>6.</w:t>
      </w:r>
    </w:p>
    <w:p w14:paraId="6AEBB84D" w14:textId="77777777" w:rsidR="00A75DB4" w:rsidRDefault="00A75DB4" w:rsidP="00A75DB4">
      <w:pPr>
        <w:pStyle w:val="Body"/>
      </w:pPr>
      <w:r>
        <w:t>Requirements (NuGet packages):</w:t>
      </w:r>
    </w:p>
    <w:p w14:paraId="700A5582" w14:textId="34099033" w:rsidR="00A75DB4" w:rsidRDefault="00A75DB4" w:rsidP="00A75DB4">
      <w:pPr>
        <w:pStyle w:val="Code"/>
        <w:keepLines/>
        <w:widowControl/>
      </w:pPr>
      <w:r>
        <w:t>dotnet add package Microsoft.Agents.AI</w:t>
      </w:r>
    </w:p>
    <w:p w14:paraId="0845157C" w14:textId="1B9E56BF" w:rsidR="005F209A" w:rsidRDefault="005F209A" w:rsidP="005F209A">
      <w:pPr>
        <w:pStyle w:val="Code"/>
        <w:keepLines/>
        <w:widowControl/>
      </w:pPr>
      <w:r>
        <w:rPr>
          <w:sz w:val="15"/>
        </w:rPr>
        <w:t>dotnet add package Microsoft.Agents.AI.OpenAI</w:t>
      </w:r>
    </w:p>
    <w:p w14:paraId="5D55FA28" w14:textId="195066AE" w:rsidR="005F209A" w:rsidRDefault="005F209A" w:rsidP="005F209A">
      <w:pPr>
        <w:pStyle w:val="Code"/>
        <w:keepLines/>
        <w:widowControl/>
      </w:pPr>
      <w:r>
        <w:rPr>
          <w:sz w:val="15"/>
        </w:rPr>
        <w:t>dotnet add package Microsoft.Agents.AI.Workflows</w:t>
      </w:r>
    </w:p>
    <w:p w14:paraId="466AAEA4" w14:textId="7355F719" w:rsidR="005F209A" w:rsidRDefault="005F209A" w:rsidP="005F209A">
      <w:pPr>
        <w:pStyle w:val="Code"/>
        <w:keepLines/>
        <w:widowControl/>
      </w:pPr>
      <w:r>
        <w:rPr>
          <w:sz w:val="15"/>
        </w:rPr>
        <w:t>dotnet add package Microsoft.Extensions.Configuration.UserSecrets</w:t>
      </w:r>
    </w:p>
    <w:p w14:paraId="30D4590A" w14:textId="14B2215B" w:rsidR="005A685F" w:rsidRDefault="005A685F" w:rsidP="005A685F">
      <w:pPr>
        <w:pStyle w:val="Body"/>
      </w:pPr>
      <w:r>
        <w:t xml:space="preserve">Code path: </w:t>
      </w:r>
      <w:r w:rsidRPr="005A685F">
        <w:rPr>
          <w:rStyle w:val="CodeinText"/>
        </w:rPr>
        <w:t>/</w:t>
      </w:r>
      <w:proofErr w:type="spellStart"/>
      <w:r w:rsidRPr="005A685F">
        <w:rPr>
          <w:rStyle w:val="CodeinText"/>
        </w:rPr>
        <w:t>GroupChatOrchestrationWithHitl</w:t>
      </w:r>
      <w:proofErr w:type="spellEnd"/>
      <w:r w:rsidRPr="005A685F">
        <w:rPr>
          <w:rStyle w:val="CodeinText"/>
        </w:rPr>
        <w:t>/Program.cs</w:t>
      </w:r>
    </w:p>
    <w:p w14:paraId="17EE75B0" w14:textId="2EDB6BF3" w:rsidR="005A07E8" w:rsidRDefault="005A07E8" w:rsidP="00E241D0">
      <w:pPr>
        <w:pStyle w:val="CodeListingCaption"/>
      </w:pPr>
      <w:r>
        <w:t>Listing 13.</w:t>
      </w:r>
      <w:r w:rsidR="005A685F">
        <w:t>6</w:t>
      </w:r>
      <w:r>
        <w:t xml:space="preserve"> </w:t>
      </w:r>
      <w:r w:rsidR="005A685F">
        <w:t xml:space="preserve">Group chat </w:t>
      </w:r>
      <w:proofErr w:type="gramStart"/>
      <w:r w:rsidR="005A685F">
        <w:t>agents</w:t>
      </w:r>
      <w:proofErr w:type="gramEnd"/>
      <w:r w:rsidR="005A685F">
        <w:t xml:space="preserve"> definition with a human approver</w:t>
      </w:r>
    </w:p>
    <w:p w14:paraId="13E4294A" w14:textId="77777777" w:rsidR="005A685F" w:rsidRDefault="005A685F" w:rsidP="005A685F">
      <w:pPr>
        <w:pStyle w:val="Code"/>
      </w:pPr>
      <w:r>
        <w:t>// 'usings' and API key fetching omitted for brevity</w:t>
      </w:r>
    </w:p>
    <w:p w14:paraId="0E6355ED" w14:textId="77777777" w:rsidR="005A685F" w:rsidRDefault="005A685F" w:rsidP="005A07E8">
      <w:pPr>
        <w:pStyle w:val="Code"/>
      </w:pPr>
    </w:p>
    <w:p w14:paraId="3225A2A7" w14:textId="02BC5707" w:rsidR="005A07E8" w:rsidRDefault="005A07E8" w:rsidP="005A07E8">
      <w:pPr>
        <w:pStyle w:val="Code"/>
      </w:pPr>
      <w:r>
        <w:t xml:space="preserve">var </w:t>
      </w:r>
      <w:r w:rsidRPr="005A685F">
        <w:rPr>
          <w:rStyle w:val="CodeBold"/>
        </w:rPr>
        <w:t>navigatorAgent</w:t>
      </w:r>
      <w:r>
        <w:t xml:space="preserve"> = new OpenAIClient(apiKey)</w:t>
      </w:r>
    </w:p>
    <w:p w14:paraId="68DD9F9B" w14:textId="77777777" w:rsidR="005A07E8" w:rsidRDefault="005A07E8" w:rsidP="005A07E8">
      <w:pPr>
        <w:pStyle w:val="Code"/>
      </w:pPr>
      <w:r>
        <w:t xml:space="preserve">  .GetChatClient(model)</w:t>
      </w:r>
    </w:p>
    <w:p w14:paraId="1940ED54" w14:textId="77777777" w:rsidR="005A07E8" w:rsidRDefault="005A07E8" w:rsidP="005A07E8">
      <w:pPr>
        <w:pStyle w:val="Code"/>
      </w:pPr>
      <w:r>
        <w:t xml:space="preserve">  .AsAIAgent("""</w:t>
      </w:r>
    </w:p>
    <w:p w14:paraId="6ADD7832" w14:textId="77777777" w:rsidR="005A07E8" w:rsidRDefault="005A07E8" w:rsidP="005A07E8">
      <w:pPr>
        <w:pStyle w:val="Code"/>
      </w:pPr>
      <w:r>
        <w:t xml:space="preserve">    # PERSONA</w:t>
      </w:r>
    </w:p>
    <w:p w14:paraId="4D58F758" w14:textId="77777777" w:rsidR="005A07E8" w:rsidRDefault="005A07E8" w:rsidP="005A07E8">
      <w:pPr>
        <w:pStyle w:val="Code"/>
      </w:pPr>
      <w:r>
        <w:t xml:space="preserve">    You are the NavigatorAgent that approves or denies proposed move sequences.</w:t>
      </w:r>
    </w:p>
    <w:p w14:paraId="6915DB6F" w14:textId="77777777" w:rsidR="005A07E8" w:rsidRDefault="005A07E8" w:rsidP="005A07E8">
      <w:pPr>
        <w:pStyle w:val="Code"/>
      </w:pPr>
    </w:p>
    <w:p w14:paraId="069023D2" w14:textId="77777777" w:rsidR="005A07E8" w:rsidRDefault="005A07E8" w:rsidP="005A07E8">
      <w:pPr>
        <w:pStyle w:val="Code"/>
      </w:pPr>
      <w:r>
        <w:t xml:space="preserve">    # ACTIONS</w:t>
      </w:r>
    </w:p>
    <w:p w14:paraId="62BAD161" w14:textId="77777777" w:rsidR="005A07E8" w:rsidRDefault="005A07E8" w:rsidP="005A07E8">
      <w:pPr>
        <w:pStyle w:val="Code"/>
      </w:pPr>
      <w:r>
        <w:t xml:space="preserve">    Prefer turning angles of 30°, 45°, or 60° for efficient pathing. 90° turns are allowed but only when geometry requires it.</w:t>
      </w:r>
    </w:p>
    <w:p w14:paraId="33FF68E1" w14:textId="77777777" w:rsidR="005A07E8" w:rsidRDefault="005A07E8" w:rsidP="005A07E8">
      <w:pPr>
        <w:pStyle w:val="Code"/>
      </w:pPr>
      <w:r>
        <w:t xml:space="preserve">    Respond APPROVED if the sequence is optimal; otherwise respond DENIED with concrete angle or path improvements.</w:t>
      </w:r>
    </w:p>
    <w:p w14:paraId="68675621" w14:textId="77777777" w:rsidR="005A07E8" w:rsidRDefault="005A07E8" w:rsidP="005A07E8">
      <w:pPr>
        <w:pStyle w:val="Code"/>
      </w:pPr>
    </w:p>
    <w:p w14:paraId="5F601A63" w14:textId="77777777" w:rsidR="005A07E8" w:rsidRDefault="005A07E8" w:rsidP="005A07E8">
      <w:pPr>
        <w:pStyle w:val="Code"/>
      </w:pPr>
      <w:r>
        <w:t xml:space="preserve">    # OUTPUT TEMPLATE</w:t>
      </w:r>
    </w:p>
    <w:p w14:paraId="04E11F1C" w14:textId="77777777" w:rsidR="005A07E8" w:rsidRDefault="005A07E8" w:rsidP="005A07E8">
      <w:pPr>
        <w:pStyle w:val="Code"/>
      </w:pPr>
      <w:r>
        <w:t xml:space="preserve">    APPROVED or DENIED: &lt;optimality tips&gt;</w:t>
      </w:r>
    </w:p>
    <w:p w14:paraId="4B73322A" w14:textId="77777777" w:rsidR="005A07E8" w:rsidRDefault="005A07E8" w:rsidP="005A07E8">
      <w:pPr>
        <w:pStyle w:val="Code"/>
      </w:pPr>
      <w:r>
        <w:t xml:space="preserve">    """,</w:t>
      </w:r>
    </w:p>
    <w:p w14:paraId="1D58498E" w14:textId="77777777" w:rsidR="005A07E8" w:rsidRDefault="005A07E8" w:rsidP="005A07E8">
      <w:pPr>
        <w:pStyle w:val="Code"/>
      </w:pPr>
      <w:r>
        <w:t xml:space="preserve">    "NavigatorAgent"</w:t>
      </w:r>
    </w:p>
    <w:p w14:paraId="5F0A8D53" w14:textId="15F8F8C5" w:rsidR="005A07E8" w:rsidRDefault="005A07E8" w:rsidP="005A07E8">
      <w:pPr>
        <w:pStyle w:val="Code"/>
      </w:pPr>
      <w:r>
        <w:t xml:space="preserve">  );</w:t>
      </w:r>
      <w:r w:rsidR="005A685F">
        <w:t xml:space="preserve">  //</w:t>
      </w:r>
      <w:r w:rsidR="005A685F">
        <w:rPr>
          <w:rFonts w:ascii="Cambria Math" w:hAnsi="Cambria Math" w:cs="Cambria Math"/>
        </w:rPr>
        <w:t>❶</w:t>
      </w:r>
    </w:p>
    <w:p w14:paraId="32DC8098" w14:textId="77777777" w:rsidR="005A07E8" w:rsidRDefault="005A07E8" w:rsidP="005A07E8">
      <w:pPr>
        <w:pStyle w:val="Code"/>
      </w:pPr>
    </w:p>
    <w:p w14:paraId="503E2015" w14:textId="77777777" w:rsidR="005A07E8" w:rsidRDefault="005A07E8" w:rsidP="005A07E8">
      <w:pPr>
        <w:pStyle w:val="Code"/>
      </w:pPr>
      <w:r>
        <w:t xml:space="preserve">var </w:t>
      </w:r>
      <w:r w:rsidRPr="005A685F">
        <w:rPr>
          <w:rStyle w:val="CodeBold"/>
        </w:rPr>
        <w:t>motorsAgent</w:t>
      </w:r>
      <w:r>
        <w:t xml:space="preserve"> = new OpenAIClient(apiKey)</w:t>
      </w:r>
    </w:p>
    <w:p w14:paraId="7A61AFCD" w14:textId="77777777" w:rsidR="005A07E8" w:rsidRDefault="005A07E8" w:rsidP="005A07E8">
      <w:pPr>
        <w:pStyle w:val="Code"/>
      </w:pPr>
      <w:r>
        <w:t xml:space="preserve">  .GetChatClient(model)</w:t>
      </w:r>
    </w:p>
    <w:p w14:paraId="10A23413" w14:textId="77777777" w:rsidR="005A07E8" w:rsidRDefault="005A07E8" w:rsidP="005A07E8">
      <w:pPr>
        <w:pStyle w:val="Code"/>
      </w:pPr>
      <w:r>
        <w:t xml:space="preserve">  .AsAIAgent("""</w:t>
      </w:r>
    </w:p>
    <w:p w14:paraId="39B48642" w14:textId="77777777" w:rsidR="005A07E8" w:rsidRDefault="005A07E8" w:rsidP="005A07E8">
      <w:pPr>
        <w:pStyle w:val="Code"/>
      </w:pPr>
      <w:r>
        <w:t xml:space="preserve">    # PERSONA</w:t>
      </w:r>
    </w:p>
    <w:p w14:paraId="5D8F6525" w14:textId="77777777" w:rsidR="005A07E8" w:rsidRDefault="005A07E8" w:rsidP="005A07E8">
      <w:pPr>
        <w:pStyle w:val="Code"/>
      </w:pPr>
      <w:r>
        <w:t xml:space="preserve">    You are the MotorsAgent. Permitted moves: forward, backward, turn left, turn right, stop.</w:t>
      </w:r>
    </w:p>
    <w:p w14:paraId="61282E1B" w14:textId="77777777" w:rsidR="005A07E8" w:rsidRDefault="005A07E8" w:rsidP="005A07E8">
      <w:pPr>
        <w:pStyle w:val="Code"/>
      </w:pPr>
    </w:p>
    <w:p w14:paraId="5D7DB0B3" w14:textId="77777777" w:rsidR="005A07E8" w:rsidRDefault="005A07E8" w:rsidP="005A07E8">
      <w:pPr>
        <w:pStyle w:val="Code"/>
      </w:pPr>
      <w:r>
        <w:t xml:space="preserve">    # ACTIONS</w:t>
      </w:r>
    </w:p>
    <w:p w14:paraId="39F0BCA3" w14:textId="77777777" w:rsidR="005A07E8" w:rsidRDefault="005A07E8" w:rsidP="005A07E8">
      <w:pPr>
        <w:pStyle w:val="Code"/>
      </w:pPr>
      <w:r>
        <w:t xml:space="preserve">    Break the mission into a move sequence and state it clearly. </w:t>
      </w:r>
    </w:p>
    <w:p w14:paraId="63818B7C" w14:textId="77777777" w:rsidR="005A07E8" w:rsidRDefault="005A07E8" w:rsidP="005A07E8">
      <w:pPr>
        <w:pStyle w:val="Code"/>
      </w:pPr>
      <w:r>
        <w:t xml:space="preserve">    NavigatorAgent will offer advisory feedback (APPROVED or DENIED with tips) that you may use to improve future proposals, but it never blocks execution.</w:t>
      </w:r>
    </w:p>
    <w:p w14:paraId="7BD0FED1" w14:textId="2CA9B510" w:rsidR="005A07E8" w:rsidRDefault="005A07E8" w:rsidP="005A07E8">
      <w:pPr>
        <w:pStyle w:val="Code"/>
      </w:pPr>
      <w:r>
        <w:t xml:space="preserve">    Human</w:t>
      </w:r>
      <w:r w:rsidR="005A685F">
        <w:t>Agent</w:t>
      </w:r>
      <w:r>
        <w:t>'s verdict is the ONLY one that matters for execution:</w:t>
      </w:r>
    </w:p>
    <w:p w14:paraId="1BCC91E9" w14:textId="77777777" w:rsidR="005A07E8" w:rsidRDefault="005A07E8" w:rsidP="005A07E8">
      <w:pPr>
        <w:pStyle w:val="Code"/>
      </w:pPr>
      <w:r>
        <w:t xml:space="preserve">    If DENIED, revise based on feedback and resubmit.</w:t>
      </w:r>
    </w:p>
    <w:p w14:paraId="12066666" w14:textId="77777777" w:rsidR="005A07E8" w:rsidRDefault="005A07E8" w:rsidP="005A07E8">
      <w:pPr>
        <w:pStyle w:val="Code"/>
      </w:pPr>
      <w:r>
        <w:t xml:space="preserve">    If APPROVED, execute the sequence using MotorTools, then respond with: EXECUTED: &lt;one-line summary&gt;.</w:t>
      </w:r>
    </w:p>
    <w:p w14:paraId="1A9306DD" w14:textId="77777777" w:rsidR="005A07E8" w:rsidRDefault="005A07E8" w:rsidP="005A07E8">
      <w:pPr>
        <w:pStyle w:val="Code"/>
      </w:pPr>
      <w:r>
        <w:t xml:space="preserve">    </w:t>
      </w:r>
    </w:p>
    <w:p w14:paraId="157AFB6B" w14:textId="77777777" w:rsidR="005A07E8" w:rsidRDefault="005A07E8" w:rsidP="005A07E8">
      <w:pPr>
        <w:pStyle w:val="Code"/>
      </w:pPr>
      <w:r>
        <w:t xml:space="preserve">    # CONSTRAINTS</w:t>
      </w:r>
    </w:p>
    <w:p w14:paraId="2A0BF504" w14:textId="3D390896" w:rsidR="005A07E8" w:rsidRDefault="005A07E8" w:rsidP="005A07E8">
      <w:pPr>
        <w:pStyle w:val="Code"/>
      </w:pPr>
      <w:r>
        <w:t xml:space="preserve">    - NEVER execute a sequence unless Human</w:t>
      </w:r>
      <w:r w:rsidR="004F4ECE">
        <w:t>Agent</w:t>
      </w:r>
      <w:r>
        <w:t>'s most recent message says APPROVED.</w:t>
      </w:r>
    </w:p>
    <w:p w14:paraId="27C35653" w14:textId="638462E7" w:rsidR="005A07E8" w:rsidRDefault="005A07E8" w:rsidP="005A07E8">
      <w:pPr>
        <w:pStyle w:val="Code"/>
      </w:pPr>
      <w:r>
        <w:t xml:space="preserve">    - NavigatorAgent's verdict NEVER overrides or delays a Human</w:t>
      </w:r>
      <w:r w:rsidR="004F4ECE">
        <w:t>Agent</w:t>
      </w:r>
      <w:r>
        <w:t xml:space="preserve"> APPROVED.</w:t>
      </w:r>
    </w:p>
    <w:p w14:paraId="0BD366A7" w14:textId="77777777" w:rsidR="005A07E8" w:rsidRDefault="005A07E8" w:rsidP="005A07E8">
      <w:pPr>
        <w:pStyle w:val="Code"/>
      </w:pPr>
      <w:r>
        <w:t xml:space="preserve">    """,</w:t>
      </w:r>
    </w:p>
    <w:p w14:paraId="4815C67F" w14:textId="77777777" w:rsidR="005A07E8" w:rsidRDefault="005A07E8" w:rsidP="005A07E8">
      <w:pPr>
        <w:pStyle w:val="Code"/>
      </w:pPr>
      <w:r>
        <w:t xml:space="preserve">    "MotorsAgent",</w:t>
      </w:r>
    </w:p>
    <w:p w14:paraId="066CC7F6" w14:textId="77777777" w:rsidR="005A07E8" w:rsidRDefault="005A07E8" w:rsidP="005A07E8">
      <w:pPr>
        <w:pStyle w:val="Code"/>
      </w:pPr>
      <w:r>
        <w:lastRenderedPageBreak/>
        <w:t xml:space="preserve">    tools: [.. MotorTools.AsAITools()]</w:t>
      </w:r>
    </w:p>
    <w:p w14:paraId="163FE955" w14:textId="13DCC98D" w:rsidR="005A07E8" w:rsidRDefault="005A07E8" w:rsidP="005A07E8">
      <w:pPr>
        <w:pStyle w:val="Code"/>
      </w:pPr>
      <w:r>
        <w:t xml:space="preserve">  );</w:t>
      </w:r>
      <w:r w:rsidR="005A685F">
        <w:t xml:space="preserve">  //</w:t>
      </w:r>
      <w:r w:rsidR="005A685F">
        <w:rPr>
          <w:rFonts w:ascii="Cambria Math" w:hAnsi="Cambria Math" w:cs="Cambria Math"/>
        </w:rPr>
        <w:t>❷</w:t>
      </w:r>
    </w:p>
    <w:p w14:paraId="2CE727DD" w14:textId="77777777" w:rsidR="005A07E8" w:rsidRDefault="005A07E8" w:rsidP="005A07E8">
      <w:pPr>
        <w:pStyle w:val="Code"/>
      </w:pPr>
    </w:p>
    <w:p w14:paraId="3AF115CA" w14:textId="273D8553" w:rsidR="005A07E8" w:rsidRDefault="005A07E8" w:rsidP="005A07E8">
      <w:pPr>
        <w:pStyle w:val="Code"/>
      </w:pPr>
      <w:r>
        <w:t xml:space="preserve">AIAgent </w:t>
      </w:r>
      <w:r w:rsidRPr="005A685F">
        <w:rPr>
          <w:rStyle w:val="CodeBold"/>
        </w:rPr>
        <w:t>humanApprover</w:t>
      </w:r>
      <w:r>
        <w:t xml:space="preserve"> = new HumanAgent();</w:t>
      </w:r>
      <w:r w:rsidR="005A685F">
        <w:t xml:space="preserve">  //</w:t>
      </w:r>
      <w:r w:rsidR="005A685F">
        <w:rPr>
          <w:rFonts w:ascii="Cambria Math" w:hAnsi="Cambria Math" w:cs="Cambria Math"/>
        </w:rPr>
        <w:t>❸</w:t>
      </w:r>
    </w:p>
    <w:p w14:paraId="32829E3C" w14:textId="77777777" w:rsidR="005A685F" w:rsidRDefault="005A685F" w:rsidP="005A685F">
      <w:pPr>
        <w:pStyle w:val="CodeAnnotation"/>
      </w:pPr>
      <w:r>
        <w:rPr>
          <w:rFonts w:ascii="Cambria Math" w:hAnsi="Cambria Math" w:cs="Cambria Math"/>
        </w:rPr>
        <w:t>❶</w:t>
      </w:r>
      <w:r>
        <w:t xml:space="preserve"> the reviewer keeps its persona; its verdict is now explicitly advisory</w:t>
      </w:r>
    </w:p>
    <w:p w14:paraId="57FD2535" w14:textId="77777777" w:rsidR="005A685F" w:rsidRDefault="005A685F" w:rsidP="005A685F">
      <w:pPr>
        <w:pStyle w:val="CodeAnnotation"/>
      </w:pPr>
      <w:r>
        <w:rPr>
          <w:rFonts w:ascii="Cambria Math" w:hAnsi="Cambria Math" w:cs="Cambria Math"/>
        </w:rPr>
        <w:t>❷</w:t>
      </w:r>
      <w:r>
        <w:t xml:space="preserve"> execution is re-anchored on the human's verdict, not the navigator's</w:t>
      </w:r>
    </w:p>
    <w:p w14:paraId="2589520D" w14:textId="77777777" w:rsidR="005A685F" w:rsidRDefault="005A685F" w:rsidP="005A685F">
      <w:pPr>
        <w:pStyle w:val="CodeAnnotation"/>
      </w:pPr>
      <w:r>
        <w:rPr>
          <w:rFonts w:ascii="Cambria Math" w:hAnsi="Cambria Math" w:cs="Cambria Math"/>
        </w:rPr>
        <w:t>❸</w:t>
      </w:r>
      <w:r>
        <w:t xml:space="preserve"> the human joins the chat as just another AIAgent</w:t>
      </w:r>
    </w:p>
    <w:p w14:paraId="07218C78" w14:textId="2B77EB17" w:rsidR="005A07E8" w:rsidRDefault="005A07E8" w:rsidP="005A07E8">
      <w:pPr>
        <w:pStyle w:val="CodeAnnotation"/>
      </w:pPr>
    </w:p>
    <w:p w14:paraId="7B88AE16" w14:textId="17E700D0" w:rsidR="005A685F" w:rsidRDefault="005F209A" w:rsidP="005A685F">
      <w:pPr>
        <w:pStyle w:val="Body1"/>
      </w:pPr>
      <w:r w:rsidRPr="005F209A">
        <w:t xml:space="preserve">Compare </w:t>
      </w:r>
      <w:r w:rsidRPr="005F209A">
        <w:rPr>
          <w:rStyle w:val="CodeinText"/>
        </w:rPr>
        <w:t>MotorsAgent</w:t>
      </w:r>
      <w:r w:rsidRPr="005F209A">
        <w:rPr>
          <w:rStyle w:val="BodyChar"/>
        </w:rPr>
        <w:t>'s</w:t>
      </w:r>
      <w:r w:rsidRPr="005F209A">
        <w:t xml:space="preserve"> </w:t>
      </w:r>
      <w:r w:rsidR="005A685F" w:rsidRPr="005A685F">
        <w:rPr>
          <w:rStyle w:val="CodeinText"/>
        </w:rPr>
        <w:t>ACTIONS</w:t>
      </w:r>
      <w:r w:rsidR="005A685F">
        <w:t xml:space="preserve"> blocks with listing 13.3 and you can see the entire authority shift expressed in prose: </w:t>
      </w:r>
      <w:r w:rsidR="005A685F" w:rsidRPr="005A685F">
        <w:rPr>
          <w:rStyle w:val="CodeinText"/>
        </w:rPr>
        <w:t xml:space="preserve">it never blocks </w:t>
      </w:r>
      <w:r w:rsidR="005A685F" w:rsidRPr="005F209A">
        <w:rPr>
          <w:rStyle w:val="CodeinText"/>
        </w:rPr>
        <w:t>execution</w:t>
      </w:r>
      <w:r w:rsidR="005A685F" w:rsidRPr="005F209A">
        <w:rPr>
          <w:rStyle w:val="BodyChar"/>
        </w:rPr>
        <w:t xml:space="preserve"> for the NavigatorAgent</w:t>
      </w:r>
      <w:r w:rsidR="005A685F">
        <w:t xml:space="preserve">, </w:t>
      </w:r>
      <w:proofErr w:type="spellStart"/>
      <w:r w:rsidR="005A685F" w:rsidRPr="005A685F">
        <w:rPr>
          <w:rStyle w:val="CodeinText"/>
        </w:rPr>
        <w:t>HumanAgent's</w:t>
      </w:r>
      <w:proofErr w:type="spellEnd"/>
      <w:r w:rsidR="005A685F" w:rsidRPr="005A685F">
        <w:rPr>
          <w:rStyle w:val="CodeinText"/>
        </w:rPr>
        <w:t xml:space="preserve"> verdict is the ONLY one that matters</w:t>
      </w:r>
      <w:r w:rsidR="005A685F">
        <w:t xml:space="preserve"> for the </w:t>
      </w:r>
      <w:r w:rsidR="005A685F" w:rsidRPr="005A685F">
        <w:rPr>
          <w:rStyle w:val="CodeinText"/>
        </w:rPr>
        <w:t>MotorsAgent</w:t>
      </w:r>
      <w:r w:rsidR="005A685F">
        <w:t>. In a group chat, governance lives in the instructions.</w:t>
      </w:r>
    </w:p>
    <w:p w14:paraId="4A72426A" w14:textId="525771A1" w:rsidR="005A685F" w:rsidRDefault="005A685F" w:rsidP="00A75DB4">
      <w:pPr>
        <w:pStyle w:val="Body"/>
      </w:pPr>
      <w:r>
        <w:t xml:space="preserve">In listing 13.7 we build the </w:t>
      </w:r>
      <w:r w:rsidR="00A75DB4">
        <w:t xml:space="preserve">group chat with human in the loop </w:t>
      </w:r>
      <w:r>
        <w:t>workflow.</w:t>
      </w:r>
    </w:p>
    <w:p w14:paraId="7B623489" w14:textId="5B738CF4" w:rsidR="00A75DB4" w:rsidRPr="005A685F" w:rsidRDefault="00A75DB4" w:rsidP="00A75DB4">
      <w:pPr>
        <w:pStyle w:val="Body"/>
      </w:pPr>
      <w:r>
        <w:t xml:space="preserve">Code path (continuation): </w:t>
      </w:r>
      <w:r w:rsidRPr="005A685F">
        <w:rPr>
          <w:rStyle w:val="CodeinText"/>
        </w:rPr>
        <w:t>/</w:t>
      </w:r>
      <w:proofErr w:type="spellStart"/>
      <w:r w:rsidRPr="005A685F">
        <w:rPr>
          <w:rStyle w:val="CodeinText"/>
        </w:rPr>
        <w:t>GroupChatOrchestrationWithHitl</w:t>
      </w:r>
      <w:proofErr w:type="spellEnd"/>
      <w:r w:rsidRPr="005A685F">
        <w:rPr>
          <w:rStyle w:val="CodeinText"/>
        </w:rPr>
        <w:t>/Program.cs</w:t>
      </w:r>
    </w:p>
    <w:p w14:paraId="75460EBC" w14:textId="0C72465C" w:rsidR="005A07E8" w:rsidRDefault="005A07E8" w:rsidP="00E241D0">
      <w:pPr>
        <w:pStyle w:val="CodeListingCaption"/>
      </w:pPr>
      <w:r>
        <w:t>Listing 13.</w:t>
      </w:r>
      <w:r w:rsidR="009C5859">
        <w:t>7</w:t>
      </w:r>
      <w:r>
        <w:t xml:space="preserve"> </w:t>
      </w:r>
      <w:r w:rsidR="003B6BD1">
        <w:t>Group chat workflow with human-in-the-loop and run</w:t>
      </w:r>
    </w:p>
    <w:p w14:paraId="496A5205" w14:textId="3A8EC44E" w:rsidR="005A07E8" w:rsidRDefault="005A07E8" w:rsidP="005A07E8">
      <w:pPr>
        <w:pStyle w:val="Code"/>
      </w:pPr>
      <w:r>
        <w:t xml:space="preserve">var </w:t>
      </w:r>
      <w:r w:rsidR="00C447A7">
        <w:t>prompt</w:t>
      </w:r>
      <w:r>
        <w:t xml:space="preserve"> = """</w:t>
      </w:r>
    </w:p>
    <w:p w14:paraId="0ED95B44" w14:textId="77777777" w:rsidR="005A07E8" w:rsidRDefault="005A07E8" w:rsidP="005A07E8">
      <w:pPr>
        <w:pStyle w:val="Code"/>
      </w:pPr>
      <w:r>
        <w:t xml:space="preserve">  # MISSION COMMAND: Exploration Trip</w:t>
      </w:r>
    </w:p>
    <w:p w14:paraId="438F0430" w14:textId="77777777" w:rsidR="005A07E8" w:rsidRDefault="005A07E8" w:rsidP="005A07E8">
      <w:pPr>
        <w:pStyle w:val="Code"/>
      </w:pPr>
    </w:p>
    <w:p w14:paraId="60A08006" w14:textId="77777777" w:rsidR="005A07E8" w:rsidRDefault="005A07E8" w:rsidP="005A07E8">
      <w:pPr>
        <w:pStyle w:val="Code"/>
      </w:pPr>
      <w:r>
        <w:t xml:space="preserve">  "There is a tree directly in front of the car. Avoid it and then come back to the original path. The distance to the tree is 50 meters."</w:t>
      </w:r>
    </w:p>
    <w:p w14:paraId="085C572D" w14:textId="77777777" w:rsidR="005A07E8" w:rsidRDefault="005A07E8" w:rsidP="005A07E8">
      <w:pPr>
        <w:pStyle w:val="Code"/>
      </w:pPr>
      <w:r>
        <w:t xml:space="preserve">  """;</w:t>
      </w:r>
    </w:p>
    <w:p w14:paraId="59890986" w14:textId="77777777" w:rsidR="005A07E8" w:rsidRDefault="005A07E8" w:rsidP="005A07E8">
      <w:pPr>
        <w:pStyle w:val="Code"/>
      </w:pPr>
    </w:p>
    <w:p w14:paraId="793F5203" w14:textId="77777777" w:rsidR="005A07E8" w:rsidRDefault="005A07E8" w:rsidP="005A07E8">
      <w:pPr>
        <w:pStyle w:val="Code"/>
      </w:pPr>
      <w:r>
        <w:t>var workflow = AgentWorkflowBuilder.CreateGroupChatBuilderWith(agents =&gt;</w:t>
      </w:r>
    </w:p>
    <w:p w14:paraId="0D3A325B" w14:textId="460498F1" w:rsidR="005A07E8" w:rsidRDefault="005A07E8" w:rsidP="005A07E8">
      <w:pPr>
        <w:pStyle w:val="Code"/>
      </w:pPr>
      <w:r>
        <w:t xml:space="preserve">  new ApprovedTerminationManager(agents) { MaximumIterationCount = 10 })</w:t>
      </w:r>
      <w:r w:rsidR="005A685F">
        <w:t xml:space="preserve">  //</w:t>
      </w:r>
      <w:r w:rsidR="005A685F">
        <w:rPr>
          <w:rFonts w:ascii="Cambria Math" w:hAnsi="Cambria Math" w:cs="Cambria Math"/>
        </w:rPr>
        <w:t>❶</w:t>
      </w:r>
    </w:p>
    <w:p w14:paraId="0CAA8AE1" w14:textId="32470BA0" w:rsidR="005A07E8" w:rsidRDefault="005A07E8" w:rsidP="005A07E8">
      <w:pPr>
        <w:pStyle w:val="Code"/>
      </w:pPr>
      <w:r>
        <w:t xml:space="preserve">  .AddParticipants(motorsAgent, navigatorAgent, humanApprover)</w:t>
      </w:r>
      <w:r w:rsidR="005A685F">
        <w:t xml:space="preserve">  //</w:t>
      </w:r>
      <w:r w:rsidR="005A685F">
        <w:rPr>
          <w:rFonts w:ascii="Cambria Math" w:hAnsi="Cambria Math" w:cs="Cambria Math"/>
        </w:rPr>
        <w:t>❷</w:t>
      </w:r>
    </w:p>
    <w:p w14:paraId="059E8799" w14:textId="77777777" w:rsidR="005A07E8" w:rsidRDefault="005A07E8" w:rsidP="005A07E8">
      <w:pPr>
        <w:pStyle w:val="Code"/>
      </w:pPr>
      <w:r>
        <w:t xml:space="preserve">  .Build();</w:t>
      </w:r>
    </w:p>
    <w:p w14:paraId="2DC4B25A" w14:textId="77777777" w:rsidR="005A07E8" w:rsidRDefault="005A07E8" w:rsidP="005A07E8">
      <w:pPr>
        <w:pStyle w:val="Code"/>
      </w:pPr>
    </w:p>
    <w:p w14:paraId="6DFB0241" w14:textId="77777777" w:rsidR="005A07E8" w:rsidRDefault="005A07E8" w:rsidP="005A07E8">
      <w:pPr>
        <w:pStyle w:val="Code"/>
      </w:pPr>
      <w:r>
        <w:t>await WorkflowsHelper.PrintToMarkdownAsync(workflow);</w:t>
      </w:r>
    </w:p>
    <w:p w14:paraId="51927677" w14:textId="77777777" w:rsidR="005A07E8" w:rsidRDefault="005A07E8" w:rsidP="005A07E8">
      <w:pPr>
        <w:pStyle w:val="Code"/>
      </w:pPr>
    </w:p>
    <w:p w14:paraId="7AD7A0FF" w14:textId="32710B1A" w:rsidR="005A07E8" w:rsidRDefault="005A07E8" w:rsidP="005A07E8">
      <w:pPr>
        <w:pStyle w:val="Code"/>
      </w:pPr>
      <w:r>
        <w:t xml:space="preserve">await using StreamingRun run = await InProcessExecution.RunStreamingAsync(workflow, input: </w:t>
      </w:r>
      <w:r w:rsidR="00C447A7">
        <w:t>prompt</w:t>
      </w:r>
      <w:r>
        <w:t>);</w:t>
      </w:r>
    </w:p>
    <w:p w14:paraId="3D485AD0" w14:textId="77777777" w:rsidR="005A07E8" w:rsidRDefault="005A07E8" w:rsidP="005A07E8">
      <w:pPr>
        <w:pStyle w:val="Code"/>
      </w:pPr>
      <w:r>
        <w:t>await run.TrySendMessageAsync(new TurnToken(emitEvents: true));</w:t>
      </w:r>
    </w:p>
    <w:p w14:paraId="1BD0A0ED" w14:textId="77777777" w:rsidR="005A07E8" w:rsidRDefault="005A07E8" w:rsidP="005A07E8">
      <w:pPr>
        <w:pStyle w:val="Code"/>
      </w:pPr>
    </w:p>
    <w:p w14:paraId="2DBA62E4" w14:textId="77777777" w:rsidR="005A07E8" w:rsidRDefault="005A07E8" w:rsidP="005A07E8">
      <w:pPr>
        <w:pStyle w:val="Code"/>
      </w:pPr>
      <w:r>
        <w:t>await foreach (WorkflowEvent evt in run.WatchStreamAsync())</w:t>
      </w:r>
    </w:p>
    <w:p w14:paraId="6270808B" w14:textId="77777777" w:rsidR="005A07E8" w:rsidRDefault="005A07E8" w:rsidP="005A07E8">
      <w:pPr>
        <w:pStyle w:val="Code"/>
      </w:pPr>
      <w:r>
        <w:t>{</w:t>
      </w:r>
    </w:p>
    <w:p w14:paraId="11004BC9" w14:textId="77777777" w:rsidR="005A07E8" w:rsidRDefault="005A07E8" w:rsidP="005A07E8">
      <w:pPr>
        <w:pStyle w:val="Code"/>
      </w:pPr>
      <w:r>
        <w:t xml:space="preserve">  switch (evt)</w:t>
      </w:r>
    </w:p>
    <w:p w14:paraId="53681817" w14:textId="77777777" w:rsidR="005A07E8" w:rsidRDefault="005A07E8" w:rsidP="005A07E8">
      <w:pPr>
        <w:pStyle w:val="Code"/>
      </w:pPr>
      <w:r>
        <w:t xml:space="preserve">  {</w:t>
      </w:r>
    </w:p>
    <w:p w14:paraId="5B70FB6D" w14:textId="77777777" w:rsidR="005A07E8" w:rsidRDefault="005A07E8" w:rsidP="005A07E8">
      <w:pPr>
        <w:pStyle w:val="Code"/>
      </w:pPr>
      <w:r>
        <w:t xml:space="preserve">    case ExecutorCompletedEvent completed:</w:t>
      </w:r>
    </w:p>
    <w:p w14:paraId="186A72F8" w14:textId="77777777" w:rsidR="005A07E8" w:rsidRDefault="005A07E8" w:rsidP="005A07E8">
      <w:pPr>
        <w:pStyle w:val="Code"/>
      </w:pPr>
      <w:r>
        <w:t xml:space="preserve">      Console.WriteLine($"[EXECUTOR] {completed.ExecutorId} completed.");</w:t>
      </w:r>
    </w:p>
    <w:p w14:paraId="46C95CED" w14:textId="77777777" w:rsidR="005A07E8" w:rsidRDefault="005A07E8" w:rsidP="005A07E8">
      <w:pPr>
        <w:pStyle w:val="Code"/>
      </w:pPr>
      <w:r>
        <w:t xml:space="preserve">      break;</w:t>
      </w:r>
    </w:p>
    <w:p w14:paraId="35FEB8DB" w14:textId="77777777" w:rsidR="005A07E8" w:rsidRDefault="005A07E8" w:rsidP="005A07E8">
      <w:pPr>
        <w:pStyle w:val="Code"/>
      </w:pPr>
    </w:p>
    <w:p w14:paraId="08066B59" w14:textId="77777777" w:rsidR="005A07E8" w:rsidRDefault="005A07E8" w:rsidP="005A07E8">
      <w:pPr>
        <w:pStyle w:val="Code"/>
      </w:pPr>
      <w:r>
        <w:t xml:space="preserve">    case AgentResponseEvent response:</w:t>
      </w:r>
    </w:p>
    <w:p w14:paraId="7950FB3D" w14:textId="77777777" w:rsidR="005A07E8" w:rsidRDefault="005A07E8" w:rsidP="005A07E8">
      <w:pPr>
        <w:pStyle w:val="Code"/>
      </w:pPr>
      <w:r>
        <w:t xml:space="preserve">      Console.WriteLine(response.Response.Text);</w:t>
      </w:r>
    </w:p>
    <w:p w14:paraId="32C33F0F" w14:textId="77777777" w:rsidR="005A07E8" w:rsidRDefault="005A07E8" w:rsidP="005A07E8">
      <w:pPr>
        <w:pStyle w:val="Code"/>
      </w:pPr>
      <w:r>
        <w:t xml:space="preserve">      break;</w:t>
      </w:r>
    </w:p>
    <w:p w14:paraId="0756EB82" w14:textId="77777777" w:rsidR="005A07E8" w:rsidRDefault="005A07E8" w:rsidP="005A07E8">
      <w:pPr>
        <w:pStyle w:val="Code"/>
      </w:pPr>
    </w:p>
    <w:p w14:paraId="2C959186" w14:textId="77777777" w:rsidR="005A07E8" w:rsidRDefault="005A07E8" w:rsidP="005A07E8">
      <w:pPr>
        <w:pStyle w:val="Code"/>
      </w:pPr>
      <w:r>
        <w:t xml:space="preserve">    case AgentResponseUpdateEvent update:</w:t>
      </w:r>
    </w:p>
    <w:p w14:paraId="00FC9D79" w14:textId="77777777" w:rsidR="005A07E8" w:rsidRDefault="005A07E8" w:rsidP="005A07E8">
      <w:pPr>
        <w:pStyle w:val="Code"/>
      </w:pPr>
      <w:r>
        <w:t xml:space="preserve">      Console.Write(update.Update.Text);</w:t>
      </w:r>
    </w:p>
    <w:p w14:paraId="7631CB9F" w14:textId="77777777" w:rsidR="005A07E8" w:rsidRDefault="005A07E8" w:rsidP="005A07E8">
      <w:pPr>
        <w:pStyle w:val="Code"/>
      </w:pPr>
      <w:r>
        <w:t xml:space="preserve">      break;</w:t>
      </w:r>
    </w:p>
    <w:p w14:paraId="6F5D9A75" w14:textId="77777777" w:rsidR="005A07E8" w:rsidRDefault="005A07E8" w:rsidP="005A07E8">
      <w:pPr>
        <w:pStyle w:val="Code"/>
      </w:pPr>
    </w:p>
    <w:p w14:paraId="74FB5E15" w14:textId="77777777" w:rsidR="005A07E8" w:rsidRDefault="005A07E8" w:rsidP="005A07E8">
      <w:pPr>
        <w:pStyle w:val="Code"/>
      </w:pPr>
      <w:r>
        <w:t xml:space="preserve">    case WorkflowOutputEvent output:</w:t>
      </w:r>
    </w:p>
    <w:p w14:paraId="6A5534E7" w14:textId="77777777" w:rsidR="005A07E8" w:rsidRDefault="005A07E8" w:rsidP="005A07E8">
      <w:pPr>
        <w:pStyle w:val="Code"/>
      </w:pPr>
      <w:r>
        <w:t xml:space="preserve">      string? summary = output</w:t>
      </w:r>
    </w:p>
    <w:p w14:paraId="61DB63B3" w14:textId="77777777" w:rsidR="005A07E8" w:rsidRDefault="005A07E8" w:rsidP="005A07E8">
      <w:pPr>
        <w:pStyle w:val="Code"/>
      </w:pPr>
      <w:r>
        <w:t xml:space="preserve">        .As&lt;List&lt;Microsoft.Extensions.AI.ChatMessage&gt;&gt;()?</w:t>
      </w:r>
    </w:p>
    <w:p w14:paraId="388CA571" w14:textId="77777777" w:rsidR="005A07E8" w:rsidRDefault="005A07E8" w:rsidP="005A07E8">
      <w:pPr>
        <w:pStyle w:val="Code"/>
      </w:pPr>
      <w:r>
        <w:t xml:space="preserve">        .LastOrDefault(m =&gt; !string.IsNullOrWhiteSpace(m.Text))?.Text;</w:t>
      </w:r>
    </w:p>
    <w:p w14:paraId="06B3AA9C" w14:textId="77777777" w:rsidR="005A07E8" w:rsidRDefault="005A07E8" w:rsidP="005A07E8">
      <w:pPr>
        <w:pStyle w:val="Code"/>
      </w:pPr>
      <w:r>
        <w:t xml:space="preserve">      Console.WriteLine($"\n[WORKFLOW OUTPUT] {summary}");</w:t>
      </w:r>
    </w:p>
    <w:p w14:paraId="35A4CBE2" w14:textId="77777777" w:rsidR="005A07E8" w:rsidRDefault="005A07E8" w:rsidP="005A07E8">
      <w:pPr>
        <w:pStyle w:val="Code"/>
      </w:pPr>
      <w:r>
        <w:t xml:space="preserve">      break;</w:t>
      </w:r>
    </w:p>
    <w:p w14:paraId="0E2E7333" w14:textId="77777777" w:rsidR="005A07E8" w:rsidRDefault="005A07E8" w:rsidP="005A07E8">
      <w:pPr>
        <w:pStyle w:val="Code"/>
      </w:pPr>
    </w:p>
    <w:p w14:paraId="270613B1" w14:textId="77777777" w:rsidR="005A07E8" w:rsidRDefault="005A07E8" w:rsidP="005A07E8">
      <w:pPr>
        <w:pStyle w:val="Code"/>
      </w:pPr>
      <w:r>
        <w:t xml:space="preserve">    case WorkflowErrorEvent error:</w:t>
      </w:r>
    </w:p>
    <w:p w14:paraId="2F2E2E91" w14:textId="77777777" w:rsidR="005A07E8" w:rsidRDefault="005A07E8" w:rsidP="005A07E8">
      <w:pPr>
        <w:pStyle w:val="Code"/>
      </w:pPr>
      <w:r>
        <w:t xml:space="preserve">      Console.WriteLine($"\n[WORKFLOW ERROR] {error.Exception?.InnerException?.Message ?? error.Exception?.Message ?? "unknown"}");</w:t>
      </w:r>
    </w:p>
    <w:p w14:paraId="19BD2C2C" w14:textId="77777777" w:rsidR="005A07E8" w:rsidRDefault="005A07E8" w:rsidP="005A07E8">
      <w:pPr>
        <w:pStyle w:val="Code"/>
      </w:pPr>
      <w:r>
        <w:lastRenderedPageBreak/>
        <w:t xml:space="preserve">      break;</w:t>
      </w:r>
    </w:p>
    <w:p w14:paraId="09545001" w14:textId="77777777" w:rsidR="005A07E8" w:rsidRDefault="005A07E8" w:rsidP="005A07E8">
      <w:pPr>
        <w:pStyle w:val="Code"/>
      </w:pPr>
    </w:p>
    <w:p w14:paraId="028DFCCD" w14:textId="77777777" w:rsidR="005A07E8" w:rsidRDefault="005A07E8" w:rsidP="005A07E8">
      <w:pPr>
        <w:pStyle w:val="Code"/>
      </w:pPr>
      <w:r>
        <w:t xml:space="preserve">    case ExecutorFailedEvent failed:</w:t>
      </w:r>
    </w:p>
    <w:p w14:paraId="1C27EE0F" w14:textId="77777777" w:rsidR="005A07E8" w:rsidRDefault="005A07E8" w:rsidP="005A07E8">
      <w:pPr>
        <w:pStyle w:val="Code"/>
      </w:pPr>
      <w:r>
        <w:t xml:space="preserve">      Console.Error.WriteLine($"\n[EXECUTOR FAILED] {failed.Data?.Message}");</w:t>
      </w:r>
    </w:p>
    <w:p w14:paraId="42E48806" w14:textId="77777777" w:rsidR="005A07E8" w:rsidRDefault="005A07E8" w:rsidP="005A07E8">
      <w:pPr>
        <w:pStyle w:val="Code"/>
      </w:pPr>
      <w:r>
        <w:t xml:space="preserve">      break;</w:t>
      </w:r>
    </w:p>
    <w:p w14:paraId="54431F1A" w14:textId="77777777" w:rsidR="005A07E8" w:rsidRDefault="005A07E8" w:rsidP="005A07E8">
      <w:pPr>
        <w:pStyle w:val="Code"/>
      </w:pPr>
      <w:r>
        <w:t xml:space="preserve">  }</w:t>
      </w:r>
    </w:p>
    <w:p w14:paraId="62927CB5" w14:textId="2E0D08E1" w:rsidR="005A07E8" w:rsidRDefault="005A07E8" w:rsidP="005A07E8">
      <w:pPr>
        <w:pStyle w:val="Code"/>
      </w:pPr>
      <w:r>
        <w:t>}</w:t>
      </w:r>
    </w:p>
    <w:p w14:paraId="4182B983" w14:textId="77777777" w:rsidR="00A24A77" w:rsidRDefault="00A24A77" w:rsidP="00A24A77">
      <w:pPr>
        <w:pStyle w:val="CodeAnnotation"/>
      </w:pPr>
      <w:r>
        <w:rPr>
          <w:rFonts w:ascii="Cambria Math" w:hAnsi="Cambria Math" w:cs="Cambria Math"/>
        </w:rPr>
        <w:t>❶</w:t>
      </w:r>
      <w:r>
        <w:t xml:space="preserve"> the same termination manager is reused unchanged</w:t>
      </w:r>
    </w:p>
    <w:p w14:paraId="4F13ABA2" w14:textId="77777777" w:rsidR="00A24A77" w:rsidRDefault="00A24A77" w:rsidP="00A24A77">
      <w:pPr>
        <w:pStyle w:val="CodeAnnotation"/>
      </w:pPr>
      <w:r>
        <w:rPr>
          <w:rFonts w:ascii="Cambria Math" w:hAnsi="Cambria Math" w:cs="Cambria Math"/>
        </w:rPr>
        <w:t>❷</w:t>
      </w:r>
      <w:r>
        <w:t xml:space="preserve"> speaking order: proposer, advisor, then the human authority</w:t>
      </w:r>
    </w:p>
    <w:p w14:paraId="27D6C911" w14:textId="77777777" w:rsidR="00A24A77" w:rsidRDefault="00A24A77" w:rsidP="00A24A77">
      <w:pPr>
        <w:pStyle w:val="Body1"/>
      </w:pPr>
      <w:r>
        <w:t xml:space="preserve">This time we do not call </w:t>
      </w:r>
      <w:r w:rsidRPr="00A24A77">
        <w:rPr>
          <w:rStyle w:val="CodeinText"/>
        </w:rPr>
        <w:t>WithOutputFrom</w:t>
      </w:r>
      <w:r>
        <w:t xml:space="preserve">, so the workflow output is the full transcript, and the </w:t>
      </w:r>
      <w:r w:rsidRPr="00A24A77">
        <w:rPr>
          <w:rStyle w:val="CodeinText"/>
        </w:rPr>
        <w:t>WorkflowOutputEvent</w:t>
      </w:r>
      <w:r>
        <w:t xml:space="preserve"> handler picks the last non-empty message, which is </w:t>
      </w:r>
      <w:r w:rsidRPr="00A24A77">
        <w:rPr>
          <w:rStyle w:val="CodeinText"/>
        </w:rPr>
        <w:t>MotorsAgent</w:t>
      </w:r>
      <w:r>
        <w:t xml:space="preserve">'s </w:t>
      </w:r>
      <w:r w:rsidRPr="00A24A77">
        <w:rPr>
          <w:rStyle w:val="CodeinText"/>
        </w:rPr>
        <w:t>EXECUTED</w:t>
      </w:r>
      <w:r>
        <w:t xml:space="preserve"> confirmation. Let's run it, and this time, let's be a difficult supervisor.</w:t>
      </w:r>
    </w:p>
    <w:p w14:paraId="75EC6757" w14:textId="77777777" w:rsidR="00A24A77" w:rsidRDefault="00A24A77" w:rsidP="00A24A77">
      <w:pPr>
        <w:pStyle w:val="Body"/>
      </w:pPr>
      <w:r>
        <w:t>Code output:</w:t>
      </w:r>
    </w:p>
    <w:p w14:paraId="358DBEC6" w14:textId="77777777" w:rsidR="00A24A77" w:rsidRDefault="00A24A77" w:rsidP="00A24A77">
      <w:pPr>
        <w:pStyle w:val="Code"/>
      </w:pPr>
      <w:r>
        <w:t>[EXECUTOR] MotorsAgent_cccea5d3987649f4a6a01c72325eb0db completed.</w:t>
      </w:r>
    </w:p>
    <w:p w14:paraId="19DC72E5" w14:textId="77777777" w:rsidR="00A24A77" w:rsidRDefault="00A24A77" w:rsidP="00A24A77">
      <w:pPr>
        <w:pStyle w:val="Code"/>
      </w:pPr>
      <w:r>
        <w:t>Proposed sequence: forward 47m, turn left 45°, forward 3m,</w:t>
      </w:r>
    </w:p>
    <w:p w14:paraId="3930812D" w14:textId="77777777" w:rsidR="00A24A77" w:rsidRDefault="00A24A77" w:rsidP="00A24A77">
      <w:pPr>
        <w:pStyle w:val="Code"/>
      </w:pPr>
      <w:r>
        <w:t>turn right 45°, forward 2m, turn right 45°, forward 3m,</w:t>
      </w:r>
    </w:p>
    <w:p w14:paraId="14D867DA" w14:textId="77777777" w:rsidR="00A24A77" w:rsidRDefault="00A24A77" w:rsidP="00A24A77">
      <w:pPr>
        <w:pStyle w:val="Code"/>
      </w:pPr>
      <w:r>
        <w:t>turn left 45° — rejoins the original path.</w:t>
      </w:r>
    </w:p>
    <w:p w14:paraId="4D14DB21" w14:textId="77777777" w:rsidR="00A24A77" w:rsidRDefault="00A24A77" w:rsidP="00A24A77">
      <w:pPr>
        <w:pStyle w:val="Code"/>
      </w:pPr>
      <w:r>
        <w:t>[EXECUTOR] NavigatorAgent_888fa864d5b94d0ab2a7ba20f54c7891 completed.</w:t>
      </w:r>
    </w:p>
    <w:p w14:paraId="34275F06" w14:textId="77777777" w:rsidR="00A24A77" w:rsidRDefault="00A24A77" w:rsidP="00A24A77">
      <w:pPr>
        <w:pStyle w:val="Code"/>
      </w:pPr>
      <w:r>
        <w:t>APPROVED: efficient 45° diagonals with a smooth rejoin.</w:t>
      </w:r>
    </w:p>
    <w:p w14:paraId="65754171" w14:textId="77777777" w:rsidR="00A24A77" w:rsidRDefault="00A24A77" w:rsidP="00A24A77">
      <w:pPr>
        <w:pStyle w:val="Code"/>
      </w:pPr>
      <w:r>
        <w:t>HUMAN: Approve? [y/n]: n</w:t>
      </w:r>
    </w:p>
    <w:p w14:paraId="5E5C8B34" w14:textId="77777777" w:rsidR="00A24A77" w:rsidRDefault="00A24A77" w:rsidP="00A24A77">
      <w:pPr>
        <w:pStyle w:val="Code"/>
      </w:pPr>
      <w:r>
        <w:t>[EXECUTOR] Human_dae24ea4ec014fbfa9a34a024e835493 completed.</w:t>
      </w:r>
    </w:p>
    <w:p w14:paraId="1F552D19" w14:textId="77777777" w:rsidR="00A24A77" w:rsidRDefault="00A24A77" w:rsidP="00A24A77">
      <w:pPr>
        <w:pStyle w:val="Code"/>
      </w:pPr>
      <w:r>
        <w:t>HUMAN DENIED: please revise the proposed move sequence.</w:t>
      </w:r>
    </w:p>
    <w:p w14:paraId="21AFDE71" w14:textId="77777777" w:rsidR="00A24A77" w:rsidRDefault="00A24A77" w:rsidP="00A24A77">
      <w:pPr>
        <w:pStyle w:val="Code"/>
      </w:pPr>
      <w:r>
        <w:t>[EXECUTOR] MotorsAgent_cccea5d3987649f4a6a01c72325eb0db completed.</w:t>
      </w:r>
    </w:p>
    <w:p w14:paraId="72F55E07" w14:textId="77777777" w:rsidR="00A24A77" w:rsidRDefault="00A24A77" w:rsidP="00A24A77">
      <w:pPr>
        <w:pStyle w:val="Code"/>
      </w:pPr>
      <w:r>
        <w:t>Revised sequence: forward 45m, turn left 45°, forward 4m,</w:t>
      </w:r>
    </w:p>
    <w:p w14:paraId="4A252F99" w14:textId="77777777" w:rsidR="00A24A77" w:rsidRDefault="00A24A77" w:rsidP="00A24A77">
      <w:pPr>
        <w:pStyle w:val="Code"/>
      </w:pPr>
      <w:r>
        <w:t>turn right 45°, forward 4m, turn right 45°, forward 4m,</w:t>
      </w:r>
    </w:p>
    <w:p w14:paraId="0F9FE092" w14:textId="77777777" w:rsidR="00A24A77" w:rsidRDefault="00A24A77" w:rsidP="00A24A77">
      <w:pPr>
        <w:pStyle w:val="Code"/>
      </w:pPr>
      <w:r>
        <w:t>turn left 45° — wider clearance around the tree, rejoins the</w:t>
      </w:r>
    </w:p>
    <w:p w14:paraId="0376E84E" w14:textId="77777777" w:rsidR="00A24A77" w:rsidRDefault="00A24A77" w:rsidP="00A24A77">
      <w:pPr>
        <w:pStyle w:val="Code"/>
      </w:pPr>
      <w:r>
        <w:t>original path.</w:t>
      </w:r>
    </w:p>
    <w:p w14:paraId="03BAB2B6" w14:textId="77777777" w:rsidR="00A24A77" w:rsidRDefault="00A24A77" w:rsidP="00A24A77">
      <w:pPr>
        <w:pStyle w:val="Code"/>
      </w:pPr>
      <w:r>
        <w:t>[EXECUTOR] NavigatorAgent_888fa864d5b94d0ab2a7ba20f54c7891 completed.</w:t>
      </w:r>
    </w:p>
    <w:p w14:paraId="2C669056" w14:textId="77777777" w:rsidR="00A24A77" w:rsidRDefault="00A24A77" w:rsidP="00A24A77">
      <w:pPr>
        <w:pStyle w:val="Code"/>
      </w:pPr>
      <w:r>
        <w:t>APPROVED: still optimal, with a larger safety margin around the</w:t>
      </w:r>
    </w:p>
    <w:p w14:paraId="75BC1120" w14:textId="77777777" w:rsidR="00A24A77" w:rsidRDefault="00A24A77" w:rsidP="00A24A77">
      <w:pPr>
        <w:pStyle w:val="Code"/>
      </w:pPr>
      <w:r>
        <w:t>obstacle.</w:t>
      </w:r>
    </w:p>
    <w:p w14:paraId="4AE9E951" w14:textId="77777777" w:rsidR="00A24A77" w:rsidRDefault="00A24A77" w:rsidP="00A24A77">
      <w:pPr>
        <w:pStyle w:val="Code"/>
      </w:pPr>
      <w:r>
        <w:t>HUMAN: Approve? [y/n]: y</w:t>
      </w:r>
    </w:p>
    <w:p w14:paraId="0AA8A976" w14:textId="77777777" w:rsidR="00A24A77" w:rsidRDefault="00A24A77" w:rsidP="00A24A77">
      <w:pPr>
        <w:pStyle w:val="Code"/>
      </w:pPr>
      <w:r>
        <w:t>[EXECUTOR] Human_dae24ea4ec014fbfa9a34a024e835493 completed.</w:t>
      </w:r>
    </w:p>
    <w:p w14:paraId="0379CFF7" w14:textId="77777777" w:rsidR="00A24A77" w:rsidRDefault="00A24A77" w:rsidP="00A24A77">
      <w:pPr>
        <w:pStyle w:val="Code"/>
      </w:pPr>
      <w:r>
        <w:t>HUMAN APPROVED: the proposed move sequence looks good. Execute it now.</w:t>
      </w:r>
    </w:p>
    <w:p w14:paraId="732BDDC4" w14:textId="77777777" w:rsidR="00A24A77" w:rsidRDefault="00A24A77" w:rsidP="00A24A77">
      <w:pPr>
        <w:pStyle w:val="Code"/>
      </w:pPr>
      <w:r>
        <w:t>[11:03:12:207] MOTORS: Forward: 45m</w:t>
      </w:r>
    </w:p>
    <w:p w14:paraId="74E79A64" w14:textId="77777777" w:rsidR="00A24A77" w:rsidRDefault="00A24A77" w:rsidP="00A24A77">
      <w:pPr>
        <w:pStyle w:val="Code"/>
      </w:pPr>
      <w:r>
        <w:t>[11:03:14:031] MOTORS: TurnLeft: 45°</w:t>
      </w:r>
    </w:p>
    <w:p w14:paraId="741AE7A2" w14:textId="77777777" w:rsidR="00A24A77" w:rsidRDefault="00A24A77" w:rsidP="00A24A77">
      <w:pPr>
        <w:pStyle w:val="Code"/>
      </w:pPr>
      <w:r>
        <w:t>[11:03:15:842] MOTORS: Forward: 4m</w:t>
      </w:r>
    </w:p>
    <w:p w14:paraId="4735350D" w14:textId="77777777" w:rsidR="00A24A77" w:rsidRDefault="00A24A77" w:rsidP="00A24A77">
      <w:pPr>
        <w:pStyle w:val="Code"/>
      </w:pPr>
      <w:r>
        <w:t>[11:03:17:655] MOTORS: TurnRight: 45°</w:t>
      </w:r>
    </w:p>
    <w:p w14:paraId="5F410FA8" w14:textId="77777777" w:rsidR="00A24A77" w:rsidRDefault="00A24A77" w:rsidP="00A24A77">
      <w:pPr>
        <w:pStyle w:val="Code"/>
      </w:pPr>
      <w:r>
        <w:t>[11:03:19:470] MOTORS: Forward: 4m</w:t>
      </w:r>
    </w:p>
    <w:p w14:paraId="5E029B5D" w14:textId="77777777" w:rsidR="00A24A77" w:rsidRDefault="00A24A77" w:rsidP="00A24A77">
      <w:pPr>
        <w:pStyle w:val="Code"/>
      </w:pPr>
      <w:r>
        <w:t>[11:03:21:288] MOTORS: TurnRight: 45°</w:t>
      </w:r>
    </w:p>
    <w:p w14:paraId="250F17E0" w14:textId="77777777" w:rsidR="00A24A77" w:rsidRDefault="00A24A77" w:rsidP="00A24A77">
      <w:pPr>
        <w:pStyle w:val="Code"/>
      </w:pPr>
      <w:r>
        <w:t>[11:03:23:094] MOTORS: Forward: 4m</w:t>
      </w:r>
    </w:p>
    <w:p w14:paraId="4F13C517" w14:textId="77777777" w:rsidR="00A24A77" w:rsidRDefault="00A24A77" w:rsidP="00A24A77">
      <w:pPr>
        <w:pStyle w:val="Code"/>
      </w:pPr>
      <w:r>
        <w:t>[11:03:24:902] MOTORS: TurnLeft: 45°</w:t>
      </w:r>
    </w:p>
    <w:p w14:paraId="447CDF98" w14:textId="77777777" w:rsidR="00A24A77" w:rsidRDefault="00A24A77" w:rsidP="00A24A77">
      <w:pPr>
        <w:pStyle w:val="Code"/>
      </w:pPr>
      <w:r>
        <w:t>[EXECUTOR] MotorsAgent_cccea5d3987649f4a6a01c72325eb0db completed.</w:t>
      </w:r>
    </w:p>
    <w:p w14:paraId="059A94B4" w14:textId="77777777" w:rsidR="00A24A77" w:rsidRDefault="00A24A77" w:rsidP="00A24A77">
      <w:pPr>
        <w:pStyle w:val="Code"/>
      </w:pPr>
      <w:r>
        <w:t>EXECUTED: wider 45° detour around the tree completed; back on the</w:t>
      </w:r>
    </w:p>
    <w:p w14:paraId="16475FA3" w14:textId="77777777" w:rsidR="00A24A77" w:rsidRDefault="00A24A77" w:rsidP="00A24A77">
      <w:pPr>
        <w:pStyle w:val="Code"/>
      </w:pPr>
      <w:r>
        <w:t>original path.</w:t>
      </w:r>
    </w:p>
    <w:p w14:paraId="4B2CA411" w14:textId="77777777" w:rsidR="00A24A77" w:rsidRDefault="00A24A77" w:rsidP="00A24A77">
      <w:pPr>
        <w:pStyle w:val="Code"/>
      </w:pPr>
    </w:p>
    <w:p w14:paraId="0A9EEE54" w14:textId="77777777" w:rsidR="00A24A77" w:rsidRDefault="00A24A77" w:rsidP="00A24A77">
      <w:pPr>
        <w:pStyle w:val="Code"/>
      </w:pPr>
      <w:r>
        <w:t>[WORKFLOW OUTPUT] EXECUTED: wider 45° detour around the tree</w:t>
      </w:r>
    </w:p>
    <w:p w14:paraId="2C17DCEE" w14:textId="1DD5FD01" w:rsidR="005A07E8" w:rsidRDefault="00A24A77" w:rsidP="00A24A77">
      <w:pPr>
        <w:pStyle w:val="Code"/>
      </w:pPr>
      <w:r>
        <w:t>completed; back on the original path.</w:t>
      </w:r>
    </w:p>
    <w:p w14:paraId="7E5E32EA" w14:textId="15F2C87C" w:rsidR="00A24A77" w:rsidRDefault="00A24A77" w:rsidP="00A24A77">
      <w:pPr>
        <w:pStyle w:val="Body1"/>
      </w:pPr>
      <w:r>
        <w:t xml:space="preserve">The first round is the interesting one. </w:t>
      </w:r>
      <w:r w:rsidRPr="00A24A77">
        <w:rPr>
          <w:rStyle w:val="CodeinText"/>
        </w:rPr>
        <w:t>NavigatorAgent</w:t>
      </w:r>
      <w:r>
        <w:t xml:space="preserve"> approved the proposal, and Robby did not move a single motor, because the human typed n. The advisory verdict and the authoritative verdict pointed in opposite directions, and the authoritative one won, exactly as designed. </w:t>
      </w:r>
      <w:r w:rsidRPr="00A24A77">
        <w:rPr>
          <w:rStyle w:val="CodeinText"/>
        </w:rPr>
        <w:t>MotorsAgent</w:t>
      </w:r>
      <w:r>
        <w:t xml:space="preserve"> </w:t>
      </w:r>
      <w:r w:rsidR="0075545C">
        <w:t>treated human</w:t>
      </w:r>
      <w:r>
        <w:t xml:space="preserve"> denial as actionable feedback, widened the clearance, and only after the human's y did the </w:t>
      </w:r>
      <w:r w:rsidRPr="00A24A77">
        <w:rPr>
          <w:rStyle w:val="CodeinText"/>
        </w:rPr>
        <w:t>MOTORS</w:t>
      </w:r>
      <w:r>
        <w:t xml:space="preserve"> tool lines appear.</w:t>
      </w:r>
    </w:p>
    <w:p w14:paraId="355020E0" w14:textId="6B40798C" w:rsidR="00A75DB4" w:rsidRPr="00A75DB4" w:rsidRDefault="00A75DB4" w:rsidP="00A75DB4">
      <w:pPr>
        <w:pStyle w:val="Body"/>
      </w:pPr>
      <w:r>
        <w:t xml:space="preserve">A human turn and human-driven tool approval solve different problems, and we have to </w:t>
      </w:r>
      <w:proofErr w:type="spellStart"/>
      <w:r>
        <w:t>chose</w:t>
      </w:r>
      <w:proofErr w:type="spellEnd"/>
      <w:r>
        <w:t xml:space="preserve"> carefully when to use each (see table 13.</w:t>
      </w:r>
      <w:r w:rsidR="00F464C4">
        <w:t>1</w:t>
      </w:r>
      <w:r>
        <w:t>)</w:t>
      </w:r>
      <w:r w:rsidR="00F817FC">
        <w:t>.</w:t>
      </w:r>
    </w:p>
    <w:p w14:paraId="7850B442" w14:textId="155E816D" w:rsidR="00A75DB4" w:rsidRDefault="00A75DB4" w:rsidP="00A75DB4">
      <w:pPr>
        <w:pStyle w:val="TableCaption"/>
        <w:keepNext/>
        <w:widowControl/>
      </w:pPr>
      <w:r>
        <w:lastRenderedPageBreak/>
        <w:t>Table 13.</w:t>
      </w:r>
      <w:r w:rsidR="00F464C4">
        <w:t>1</w:t>
      </w:r>
      <w:r>
        <w:t xml:space="preserve"> </w:t>
      </w:r>
      <w:r w:rsidR="00F817FC">
        <w:t>H</w:t>
      </w:r>
      <w:r>
        <w:t xml:space="preserve">uman </w:t>
      </w:r>
      <w:r w:rsidR="00F817FC">
        <w:t xml:space="preserve">participant </w:t>
      </w:r>
      <w:r>
        <w:t>versus human tool approval</w:t>
      </w:r>
    </w:p>
    <w:tbl>
      <w:tblPr>
        <w:tblStyle w:val="PlainTable1"/>
        <w:tblW w:w="0" w:type="auto"/>
        <w:jc w:val="center"/>
        <w:tblLayout w:type="fixed"/>
        <w:tblLook w:val="04A0" w:firstRow="1" w:lastRow="0" w:firstColumn="1" w:lastColumn="0" w:noHBand="0" w:noVBand="1"/>
      </w:tblPr>
      <w:tblGrid>
        <w:gridCol w:w="1728"/>
        <w:gridCol w:w="3226"/>
        <w:gridCol w:w="3211"/>
      </w:tblGrid>
      <w:tr w:rsidR="00A75DB4" w14:paraId="4A2AAD17" w14:textId="77777777" w:rsidTr="00450E8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E7E7E7"/>
            <w:vAlign w:val="center"/>
          </w:tcPr>
          <w:p w14:paraId="4B203838" w14:textId="77777777" w:rsidR="00A75DB4" w:rsidRDefault="00A75DB4" w:rsidP="00450E81">
            <w:pPr>
              <w:pStyle w:val="Body1"/>
              <w:keepNext/>
              <w:spacing w:before="60" w:after="60" w:line="252" w:lineRule="auto"/>
              <w:jc w:val="left"/>
            </w:pPr>
            <w:r>
              <w:rPr>
                <w:sz w:val="14"/>
              </w:rPr>
              <w:t>Aspect</w:t>
            </w:r>
          </w:p>
        </w:tc>
        <w:tc>
          <w:tcPr>
            <w:tcW w:w="3226" w:type="dxa"/>
            <w:shd w:val="clear" w:color="auto" w:fill="E7E7E7"/>
            <w:vAlign w:val="center"/>
          </w:tcPr>
          <w:p w14:paraId="2E199A15" w14:textId="77777777" w:rsidR="00A75DB4" w:rsidRDefault="00A75DB4" w:rsidP="00450E81">
            <w:pPr>
              <w:pStyle w:val="Body1"/>
              <w:keepNext/>
              <w:spacing w:before="60" w:after="60" w:line="252" w:lineRule="auto"/>
              <w:jc w:val="left"/>
              <w:cnfStyle w:val="100000000000" w:firstRow="1" w:lastRow="0" w:firstColumn="0" w:lastColumn="0" w:oddVBand="0" w:evenVBand="0" w:oddHBand="0" w:evenHBand="0" w:firstRowFirstColumn="0" w:firstRowLastColumn="0" w:lastRowFirstColumn="0" w:lastRowLastColumn="0"/>
            </w:pPr>
            <w:r>
              <w:rPr>
                <w:sz w:val="14"/>
              </w:rPr>
              <w:t>Human participant</w:t>
            </w:r>
          </w:p>
        </w:tc>
        <w:tc>
          <w:tcPr>
            <w:tcW w:w="3211" w:type="dxa"/>
            <w:shd w:val="clear" w:color="auto" w:fill="E7E7E7"/>
            <w:vAlign w:val="center"/>
          </w:tcPr>
          <w:p w14:paraId="2738D406" w14:textId="78BD57CA" w:rsidR="00A75DB4" w:rsidRDefault="00F817FC" w:rsidP="00450E81">
            <w:pPr>
              <w:pStyle w:val="Body1"/>
              <w:keepNext/>
              <w:spacing w:before="60" w:after="60" w:line="252" w:lineRule="auto"/>
              <w:jc w:val="left"/>
              <w:cnfStyle w:val="100000000000" w:firstRow="1" w:lastRow="0" w:firstColumn="0" w:lastColumn="0" w:oddVBand="0" w:evenVBand="0" w:oddHBand="0" w:evenHBand="0" w:firstRowFirstColumn="0" w:firstRowLastColumn="0" w:lastRowFirstColumn="0" w:lastRowLastColumn="0"/>
            </w:pPr>
            <w:r>
              <w:rPr>
                <w:sz w:val="14"/>
              </w:rPr>
              <w:t>Human-driven t</w:t>
            </w:r>
            <w:r w:rsidR="00A75DB4">
              <w:rPr>
                <w:sz w:val="14"/>
              </w:rPr>
              <w:t>ool approval</w:t>
            </w:r>
          </w:p>
        </w:tc>
      </w:tr>
      <w:tr w:rsidR="00A75DB4" w14:paraId="70FAEADD" w14:textId="77777777" w:rsidTr="00450E8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23F2D0F" w14:textId="77777777" w:rsidR="00A75DB4" w:rsidRDefault="00A75DB4" w:rsidP="00450E81">
            <w:pPr>
              <w:pStyle w:val="Body1"/>
              <w:keepNext/>
              <w:spacing w:before="60" w:after="60" w:line="252" w:lineRule="auto"/>
              <w:jc w:val="left"/>
            </w:pPr>
            <w:r>
              <w:rPr>
                <w:b w:val="0"/>
                <w:sz w:val="14"/>
              </w:rPr>
              <w:t>Intervention point</w:t>
            </w:r>
          </w:p>
        </w:tc>
        <w:tc>
          <w:tcPr>
            <w:tcW w:w="3226" w:type="dxa"/>
            <w:vAlign w:val="center"/>
          </w:tcPr>
          <w:p w14:paraId="2CB09342" w14:textId="77777777" w:rsidR="00A75DB4" w:rsidRDefault="00A75DB4" w:rsidP="00450E81">
            <w:pPr>
              <w:pStyle w:val="Body1"/>
              <w:keepNext/>
              <w:spacing w:before="60" w:after="60" w:line="252" w:lineRule="auto"/>
              <w:jc w:val="left"/>
              <w:cnfStyle w:val="000000100000" w:firstRow="0" w:lastRow="0" w:firstColumn="0" w:lastColumn="0" w:oddVBand="0" w:evenVBand="0" w:oddHBand="1" w:evenHBand="0" w:firstRowFirstColumn="0" w:firstRowLastColumn="0" w:lastRowFirstColumn="0" w:lastRowLastColumn="0"/>
            </w:pPr>
            <w:r>
              <w:rPr>
                <w:sz w:val="14"/>
              </w:rPr>
              <w:t>A scheduled conversation turn</w:t>
            </w:r>
          </w:p>
        </w:tc>
        <w:tc>
          <w:tcPr>
            <w:tcW w:w="3211" w:type="dxa"/>
            <w:vAlign w:val="center"/>
          </w:tcPr>
          <w:p w14:paraId="0D0E19A8" w14:textId="77777777" w:rsidR="00A75DB4" w:rsidRDefault="00A75DB4" w:rsidP="00450E81">
            <w:pPr>
              <w:pStyle w:val="Body1"/>
              <w:keepNext/>
              <w:spacing w:before="60" w:after="60" w:line="252" w:lineRule="auto"/>
              <w:jc w:val="left"/>
              <w:cnfStyle w:val="000000100000" w:firstRow="0" w:lastRow="0" w:firstColumn="0" w:lastColumn="0" w:oddVBand="0" w:evenVBand="0" w:oddHBand="1" w:evenHBand="0" w:firstRowFirstColumn="0" w:firstRowLastColumn="0" w:lastRowFirstColumn="0" w:lastRowLastColumn="0"/>
            </w:pPr>
            <w:r>
              <w:rPr>
                <w:sz w:val="14"/>
              </w:rPr>
              <w:t>A proposed function invocation</w:t>
            </w:r>
          </w:p>
        </w:tc>
      </w:tr>
      <w:tr w:rsidR="00A75DB4" w14:paraId="4A06956F" w14:textId="77777777" w:rsidTr="00450E81">
        <w:trPr>
          <w:cantSplit/>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5112043" w14:textId="77777777" w:rsidR="00A75DB4" w:rsidRDefault="00A75DB4" w:rsidP="00450E81">
            <w:pPr>
              <w:pStyle w:val="Body1"/>
              <w:keepNext/>
              <w:spacing w:before="60" w:after="60" w:line="252" w:lineRule="auto"/>
              <w:jc w:val="left"/>
            </w:pPr>
            <w:r>
              <w:rPr>
                <w:b w:val="0"/>
                <w:sz w:val="14"/>
              </w:rPr>
              <w:t>Scope of judgment</w:t>
            </w:r>
          </w:p>
        </w:tc>
        <w:tc>
          <w:tcPr>
            <w:tcW w:w="3226" w:type="dxa"/>
            <w:vAlign w:val="center"/>
          </w:tcPr>
          <w:p w14:paraId="5D0F8D78" w14:textId="77777777" w:rsidR="00A75DB4" w:rsidRDefault="00A75DB4" w:rsidP="00450E81">
            <w:pPr>
              <w:pStyle w:val="Body1"/>
              <w:keepNext/>
              <w:spacing w:before="60" w:after="60" w:line="252" w:lineRule="auto"/>
              <w:jc w:val="left"/>
              <w:cnfStyle w:val="000000000000" w:firstRow="0" w:lastRow="0" w:firstColumn="0" w:lastColumn="0" w:oddVBand="0" w:evenVBand="0" w:oddHBand="0" w:evenHBand="0" w:firstRowFirstColumn="0" w:firstRowLastColumn="0" w:lastRowFirstColumn="0" w:lastRowLastColumn="0"/>
            </w:pPr>
            <w:r>
              <w:rPr>
                <w:sz w:val="14"/>
              </w:rPr>
              <w:t>A proposal, plan, or revision</w:t>
            </w:r>
          </w:p>
        </w:tc>
        <w:tc>
          <w:tcPr>
            <w:tcW w:w="3211" w:type="dxa"/>
            <w:vAlign w:val="center"/>
          </w:tcPr>
          <w:p w14:paraId="38B31A59" w14:textId="77777777" w:rsidR="00A75DB4" w:rsidRDefault="00A75DB4" w:rsidP="00450E81">
            <w:pPr>
              <w:pStyle w:val="Body1"/>
              <w:keepNext/>
              <w:spacing w:before="60" w:after="60" w:line="252" w:lineRule="auto"/>
              <w:jc w:val="left"/>
              <w:cnfStyle w:val="000000000000" w:firstRow="0" w:lastRow="0" w:firstColumn="0" w:lastColumn="0" w:oddVBand="0" w:evenVBand="0" w:oddHBand="0" w:evenHBand="0" w:firstRowFirstColumn="0" w:firstRowLastColumn="0" w:lastRowFirstColumn="0" w:lastRowLastColumn="0"/>
            </w:pPr>
            <w:r>
              <w:rPr>
                <w:sz w:val="14"/>
              </w:rPr>
              <w:t>A specific tool call and arguments</w:t>
            </w:r>
          </w:p>
        </w:tc>
      </w:tr>
      <w:tr w:rsidR="00A75DB4" w14:paraId="4FB243D6" w14:textId="77777777" w:rsidTr="00450E8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99F99A3" w14:textId="77777777" w:rsidR="00A75DB4" w:rsidRDefault="00A75DB4" w:rsidP="00450E81">
            <w:pPr>
              <w:pStyle w:val="Body1"/>
              <w:keepNext/>
              <w:spacing w:before="60" w:after="60" w:line="252" w:lineRule="auto"/>
              <w:jc w:val="left"/>
            </w:pPr>
            <w:r>
              <w:rPr>
                <w:b w:val="0"/>
                <w:sz w:val="14"/>
              </w:rPr>
              <w:t>Response handling</w:t>
            </w:r>
          </w:p>
        </w:tc>
        <w:tc>
          <w:tcPr>
            <w:tcW w:w="3226" w:type="dxa"/>
            <w:vAlign w:val="center"/>
          </w:tcPr>
          <w:p w14:paraId="7AD60C01" w14:textId="77777777" w:rsidR="00A75DB4" w:rsidRDefault="00A75DB4" w:rsidP="00450E81">
            <w:pPr>
              <w:pStyle w:val="Body1"/>
              <w:keepNext/>
              <w:spacing w:before="60" w:after="60" w:line="252" w:lineRule="auto"/>
              <w:jc w:val="left"/>
              <w:cnfStyle w:val="000000100000" w:firstRow="0" w:lastRow="0" w:firstColumn="0" w:lastColumn="0" w:oddVBand="0" w:evenVBand="0" w:oddHBand="1" w:evenHBand="0" w:firstRowFirstColumn="0" w:firstRowLastColumn="0" w:lastRowFirstColumn="0" w:lastRowLastColumn="0"/>
            </w:pPr>
            <w:r>
              <w:rPr>
                <w:sz w:val="14"/>
              </w:rPr>
              <w:t>A normal agent message</w:t>
            </w:r>
          </w:p>
        </w:tc>
        <w:tc>
          <w:tcPr>
            <w:tcW w:w="3211" w:type="dxa"/>
            <w:vAlign w:val="center"/>
          </w:tcPr>
          <w:p w14:paraId="00978411" w14:textId="77777777" w:rsidR="00A75DB4" w:rsidRDefault="00A75DB4" w:rsidP="00450E81">
            <w:pPr>
              <w:pStyle w:val="Body1"/>
              <w:keepNext/>
              <w:spacing w:before="60" w:after="60" w:line="252" w:lineRule="auto"/>
              <w:jc w:val="left"/>
              <w:cnfStyle w:val="000000100000" w:firstRow="0" w:lastRow="0" w:firstColumn="0" w:lastColumn="0" w:oddVBand="0" w:evenVBand="0" w:oddHBand="1" w:evenHBand="0" w:firstRowFirstColumn="0" w:firstRowLastColumn="0" w:lastRowFirstColumn="0" w:lastRowLastColumn="0"/>
            </w:pPr>
            <w:r>
              <w:rPr>
                <w:sz w:val="14"/>
              </w:rPr>
              <w:t>The tool-approval response protocol</w:t>
            </w:r>
          </w:p>
        </w:tc>
      </w:tr>
      <w:tr w:rsidR="00A75DB4" w14:paraId="53C3AC03" w14:textId="77777777" w:rsidTr="00450E81">
        <w:trPr>
          <w:cantSplit/>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4E14369" w14:textId="77777777" w:rsidR="00A75DB4" w:rsidRDefault="00A75DB4" w:rsidP="00450E81">
            <w:pPr>
              <w:pStyle w:val="Body1"/>
              <w:spacing w:before="60" w:after="60" w:line="252" w:lineRule="auto"/>
              <w:jc w:val="left"/>
            </w:pPr>
            <w:r>
              <w:rPr>
                <w:b w:val="0"/>
                <w:sz w:val="14"/>
              </w:rPr>
              <w:t>Main lesson</w:t>
            </w:r>
          </w:p>
        </w:tc>
        <w:tc>
          <w:tcPr>
            <w:tcW w:w="3226" w:type="dxa"/>
            <w:vAlign w:val="center"/>
          </w:tcPr>
          <w:p w14:paraId="50E3C9D7" w14:textId="77777777" w:rsidR="00A75DB4" w:rsidRDefault="00A75DB4" w:rsidP="00450E81">
            <w:pPr>
              <w:pStyle w:val="Body1"/>
              <w:spacing w:before="60" w:after="60" w:line="252" w:lineRule="auto"/>
              <w:jc w:val="left"/>
              <w:cnfStyle w:val="000000000000" w:firstRow="0" w:lastRow="0" w:firstColumn="0" w:lastColumn="0" w:oddVBand="0" w:evenVBand="0" w:oddHBand="0" w:evenHBand="0" w:firstRowFirstColumn="0" w:firstRowLastColumn="0" w:lastRowFirstColumn="0" w:lastRowLastColumn="0"/>
            </w:pPr>
            <w:r>
              <w:rPr>
                <w:sz w:val="14"/>
              </w:rPr>
              <w:t>A participant need not be model-backed</w:t>
            </w:r>
          </w:p>
        </w:tc>
        <w:tc>
          <w:tcPr>
            <w:tcW w:w="3211" w:type="dxa"/>
            <w:vAlign w:val="center"/>
          </w:tcPr>
          <w:p w14:paraId="4DC32DDF" w14:textId="77777777" w:rsidR="00A75DB4" w:rsidRDefault="00A75DB4" w:rsidP="00450E81">
            <w:pPr>
              <w:pStyle w:val="Body1"/>
              <w:spacing w:before="60" w:after="60" w:line="252" w:lineRule="auto"/>
              <w:jc w:val="left"/>
              <w:cnfStyle w:val="000000000000" w:firstRow="0" w:lastRow="0" w:firstColumn="0" w:lastColumn="0" w:oddVBand="0" w:evenVBand="0" w:oddHBand="0" w:evenHBand="0" w:firstRowFirstColumn="0" w:firstRowLastColumn="0" w:lastRowFirstColumn="0" w:lastRowLastColumn="0"/>
            </w:pPr>
            <w:r>
              <w:rPr>
                <w:sz w:val="14"/>
              </w:rPr>
              <w:t>Permission can be checked at a tool boundary</w:t>
            </w:r>
          </w:p>
        </w:tc>
      </w:tr>
    </w:tbl>
    <w:p w14:paraId="7ED4415A" w14:textId="79168FFE" w:rsidR="00A24A77" w:rsidRDefault="00A75DB4" w:rsidP="00A75DB4">
      <w:pPr>
        <w:pStyle w:val="Body1"/>
      </w:pPr>
      <w:r>
        <w:t>Choose a human participant when the person should contribute to reasoning and revision as a member of the group. Choose tool approval when permission is required for a specific pending invocation. Otherwise, start with ordinary review; the mechanisms can also be combined when a conversation and an execution boundary both need human involvement.</w:t>
      </w:r>
    </w:p>
    <w:p w14:paraId="6171551B" w14:textId="02ECCDF5" w:rsidR="00F817FC" w:rsidRPr="00F817FC" w:rsidRDefault="00F817FC" w:rsidP="00374FBA">
      <w:pPr>
        <w:pStyle w:val="Callout"/>
      </w:pPr>
      <w:r w:rsidRPr="00374FBA">
        <w:rPr>
          <w:rStyle w:val="CalloutHead"/>
        </w:rPr>
        <w:t>Important</w:t>
      </w:r>
      <w:r>
        <w:t xml:space="preserve"> </w:t>
      </w:r>
      <w:r w:rsidR="00374FBA">
        <w:t xml:space="preserve">Although we introduced human-backed AI agents in the context of </w:t>
      </w:r>
      <w:proofErr w:type="spellStart"/>
      <w:r w:rsidR="00374FBA" w:rsidRPr="00374FBA">
        <w:rPr>
          <w:rStyle w:val="Italics"/>
        </w:rPr>
        <w:t>GroupChat</w:t>
      </w:r>
      <w:proofErr w:type="spellEnd"/>
      <w:r w:rsidR="00374FBA">
        <w:t xml:space="preserve"> orchestration, this capability is not limited to </w:t>
      </w:r>
      <w:proofErr w:type="spellStart"/>
      <w:r w:rsidR="00374FBA" w:rsidRPr="00374FBA">
        <w:rPr>
          <w:rStyle w:val="Italics"/>
        </w:rPr>
        <w:t>GroupChat</w:t>
      </w:r>
      <w:proofErr w:type="spellEnd"/>
      <w:r w:rsidR="00374FBA">
        <w:t xml:space="preserve">. All orchestration patterns operate on the </w:t>
      </w:r>
      <w:r w:rsidR="00374FBA" w:rsidRPr="00374FBA">
        <w:rPr>
          <w:rStyle w:val="CodeinText"/>
        </w:rPr>
        <w:t>AIAgent</w:t>
      </w:r>
      <w:r w:rsidR="00374FBA">
        <w:t xml:space="preserve"> type and can therefore work with agents backed by a human participant or by conventional application code.</w:t>
      </w:r>
    </w:p>
    <w:p w14:paraId="3AAAE5E3" w14:textId="77777777" w:rsidR="007E30D0" w:rsidRPr="007E30D0" w:rsidRDefault="007E30D0" w:rsidP="007E30D0">
      <w:pPr>
        <w:pStyle w:val="Head3"/>
        <w:rPr>
          <w:i/>
          <w:iCs/>
        </w:rPr>
      </w:pPr>
      <w:r>
        <w:t>Exercise</w:t>
      </w:r>
    </w:p>
    <w:p w14:paraId="499C9EFB" w14:textId="2281CD06" w:rsidR="00A24A77" w:rsidRPr="00A24A77" w:rsidRDefault="00F464C4" w:rsidP="008D6370">
      <w:pPr>
        <w:pStyle w:val="Body1"/>
      </w:pPr>
      <w:r w:rsidRPr="00F464C4">
        <w:t xml:space="preserve">Extend </w:t>
      </w:r>
      <w:proofErr w:type="spellStart"/>
      <w:r w:rsidRPr="00F464C4">
        <w:rPr>
          <w:rStyle w:val="CodeinText"/>
        </w:rPr>
        <w:t>HumanAgent</w:t>
      </w:r>
      <w:proofErr w:type="spellEnd"/>
      <w:r w:rsidRPr="00F464C4">
        <w:t xml:space="preserve"> so a denial can include a short reason, then show that reason in the next proposal. Bonus: sketch an asynchronous approval response with a proposal identifier and a 30-second deadline that defaults to denial. Explain why cancelling a </w:t>
      </w:r>
      <w:r w:rsidRPr="00F464C4">
        <w:rPr>
          <w:rStyle w:val="CodeinText"/>
        </w:rPr>
        <w:t>Task</w:t>
      </w:r>
      <w:r w:rsidRPr="00F464C4">
        <w:t xml:space="preserve"> around </w:t>
      </w:r>
      <w:r w:rsidRPr="00F464C4">
        <w:rPr>
          <w:rStyle w:val="CodeinText"/>
        </w:rPr>
        <w:t>Console.ReadLine</w:t>
      </w:r>
      <w:r w:rsidRPr="00F464C4">
        <w:t xml:space="preserve"> does not cancel the underlying console read</w:t>
      </w:r>
      <w:r w:rsidR="00A24A77">
        <w:t>.</w:t>
      </w:r>
    </w:p>
    <w:p w14:paraId="7203ED65" w14:textId="1BCEDE40" w:rsidR="00290CA6" w:rsidRPr="00290CA6" w:rsidRDefault="007F7AE3" w:rsidP="007F7AE3">
      <w:pPr>
        <w:pStyle w:val="Head1"/>
      </w:pPr>
      <w:r w:rsidRPr="007F7AE3">
        <w:t xml:space="preserve">Next </w:t>
      </w:r>
      <w:r>
        <w:t xml:space="preserve">Participant </w:t>
      </w:r>
      <w:r w:rsidRPr="007F7AE3">
        <w:t>with Custom Manager</w:t>
      </w:r>
    </w:p>
    <w:p w14:paraId="18C48DFF" w14:textId="1676FA2C" w:rsidR="007F7AE3" w:rsidRDefault="007F7AE3" w:rsidP="00264C6A">
      <w:pPr>
        <w:pStyle w:val="Body1"/>
      </w:pPr>
      <w:r>
        <w:t>A fixed rotation (round-robin) worked for the proposal, review, and human decision. It is less useful when some specialists should run only after evidence is available. Robby's sensors give us a concrete case: collect readings, ask for an independent observation when needed, calibrate only on the appropriate path, and let a safety reviewer make the decision.</w:t>
      </w:r>
    </w:p>
    <w:p w14:paraId="2DD207B6" w14:textId="76542C54" w:rsidR="00290CA6" w:rsidRDefault="00264C6A" w:rsidP="00264C6A">
      <w:pPr>
        <w:pStyle w:val="Head2"/>
      </w:pPr>
      <w:r w:rsidRPr="007F7AE3">
        <w:t xml:space="preserve">Next </w:t>
      </w:r>
      <w:r>
        <w:t xml:space="preserve">Participant </w:t>
      </w:r>
      <w:r w:rsidRPr="007F7AE3">
        <w:t>with Custom Manager</w:t>
      </w:r>
      <w:r>
        <w:t xml:space="preserve"> in Action</w:t>
      </w:r>
    </w:p>
    <w:p w14:paraId="6D68361C" w14:textId="77777777" w:rsidR="00264C6A" w:rsidRDefault="00264C6A" w:rsidP="00264C6A">
      <w:pPr>
        <w:pStyle w:val="Body1"/>
      </w:pPr>
      <w:r>
        <w:t xml:space="preserve">Calling </w:t>
      </w:r>
      <w:r w:rsidRPr="007F7AE3">
        <w:rPr>
          <w:rStyle w:val="CodeinText"/>
        </w:rPr>
        <w:t>MaintenanceAgent</w:t>
      </w:r>
      <w:r>
        <w:t xml:space="preserve"> on every rotation would spend time calibrating before the reviewer had established whether the investigation should continue. We do not need more participants or a different orchestration pattern. We need a different speaker-selection policy inside the same group chat.</w:t>
      </w:r>
    </w:p>
    <w:p w14:paraId="51F0BEFD" w14:textId="77777777" w:rsidR="00264C6A" w:rsidRDefault="00264C6A" w:rsidP="00264C6A">
      <w:pPr>
        <w:pStyle w:val="Body"/>
      </w:pPr>
      <w:r>
        <w:t>Think of a diagnostic checklist:</w:t>
      </w:r>
    </w:p>
    <w:p w14:paraId="1BDBE2A1" w14:textId="77777777" w:rsidR="00264C6A" w:rsidRDefault="00264C6A" w:rsidP="00264C6A">
      <w:pPr>
        <w:pStyle w:val="ListBullet0"/>
        <w:keepLines/>
        <w:widowControl/>
      </w:pPr>
      <w:r>
        <w:t>The technician (</w:t>
      </w:r>
      <w:r w:rsidRPr="007F7AE3">
        <w:rPr>
          <w:rStyle w:val="CodeinText"/>
        </w:rPr>
        <w:t>EnvironmentAgent</w:t>
      </w:r>
      <w:r>
        <w:t>) supplies measurements rather than diagnosis.</w:t>
      </w:r>
    </w:p>
    <w:p w14:paraId="5D91F17C" w14:textId="77777777" w:rsidR="00264C6A" w:rsidRDefault="00264C6A" w:rsidP="00264C6A">
      <w:pPr>
        <w:pStyle w:val="ListBullet0"/>
        <w:keepLines/>
        <w:widowControl/>
      </w:pPr>
      <w:r>
        <w:t>The reviewer (</w:t>
      </w:r>
      <w:r w:rsidRPr="007F7AE3">
        <w:rPr>
          <w:rStyle w:val="CodeinText"/>
        </w:rPr>
        <w:t>SafetyAgent</w:t>
      </w:r>
      <w:r>
        <w:t>) interprets evidence and asks for more work when it is insufficient.</w:t>
      </w:r>
    </w:p>
    <w:p w14:paraId="42EA0853" w14:textId="77777777" w:rsidR="00264C6A" w:rsidRDefault="00264C6A" w:rsidP="00264C6A">
      <w:pPr>
        <w:pStyle w:val="ListBullet0"/>
        <w:keepLines/>
        <w:widowControl/>
      </w:pPr>
      <w:r>
        <w:t>The service specialist (</w:t>
      </w:r>
      <w:r w:rsidRPr="007F7AE3">
        <w:rPr>
          <w:rStyle w:val="CodeinText"/>
        </w:rPr>
        <w:t>MaintenanceAgent</w:t>
      </w:r>
      <w:r>
        <w:t>) performs the requested calibration.</w:t>
      </w:r>
    </w:p>
    <w:p w14:paraId="274E2FAC" w14:textId="77777777" w:rsidR="00264C6A" w:rsidRDefault="00264C6A" w:rsidP="00264C6A">
      <w:pPr>
        <w:pStyle w:val="ListBullet0"/>
        <w:keepLines/>
        <w:widowControl/>
      </w:pPr>
      <w:r>
        <w:t>The checklist coordinator (</w:t>
      </w:r>
      <w:proofErr w:type="spellStart"/>
      <w:r w:rsidRPr="007F7AE3">
        <w:rPr>
          <w:rStyle w:val="CodeinText"/>
        </w:rPr>
        <w:t>InvestigationManager</w:t>
      </w:r>
      <w:proofErr w:type="spellEnd"/>
      <w:r>
        <w:t>) records completed steps and chooses the next specialist.</w:t>
      </w:r>
    </w:p>
    <w:p w14:paraId="096A9BE1" w14:textId="7D8792F3" w:rsidR="00264C6A" w:rsidRDefault="00264C6A" w:rsidP="00264C6A">
      <w:pPr>
        <w:pStyle w:val="Body1"/>
      </w:pPr>
      <w:r>
        <w:t xml:space="preserve">The coordinator is pure C# code, not another LLM conversation. It can make reliable scheduling decisions from a count and a flag, while the reviewer remains responsible for interpreting the readings. The important boundary is who owns facts about execution and </w:t>
      </w:r>
      <w:proofErr w:type="gramStart"/>
      <w:r>
        <w:t>who</w:t>
      </w:r>
      <w:proofErr w:type="gramEnd"/>
      <w:r>
        <w:t xml:space="preserve"> reasons about the domain.</w:t>
      </w:r>
    </w:p>
    <w:p w14:paraId="7B52C947" w14:textId="77777777" w:rsidR="00BF5767" w:rsidRPr="00BF5767" w:rsidRDefault="00BF5767" w:rsidP="00BF5767">
      <w:pPr>
        <w:pStyle w:val="Body"/>
      </w:pPr>
      <w:r>
        <w:lastRenderedPageBreak/>
        <w:t xml:space="preserve">In figure 13.7 we </w:t>
      </w:r>
      <w:r w:rsidRPr="00BF5767">
        <w:t xml:space="preserve">use a custom manager to coordinate the participants in a </w:t>
      </w:r>
      <w:proofErr w:type="spellStart"/>
      <w:r w:rsidRPr="00BF5767">
        <w:t>GroupChat</w:t>
      </w:r>
      <w:proofErr w:type="spellEnd"/>
      <w:r w:rsidRPr="00BF5767">
        <w:t xml:space="preserve"> workflow. Rather than following a fixed turn order, the manager evaluates the participants’ responses and selects the next agent based on the current state of the conversation.</w:t>
      </w:r>
    </w:p>
    <w:p w14:paraId="3200AD44" w14:textId="77777777" w:rsidR="00BF5767" w:rsidRDefault="00BF5767" w:rsidP="00BF5767">
      <w:pPr>
        <w:pStyle w:val="Figure"/>
      </w:pPr>
      <w:r>
        <w:rPr>
          <w:noProof/>
        </w:rPr>
        <w:drawing>
          <wp:inline distT="0" distB="0" distL="0" distR="0" wp14:anchorId="4E629C23" wp14:editId="380CD3EA">
            <wp:extent cx="5184775" cy="2916555"/>
            <wp:effectExtent l="0" t="0" r="0" b="0"/>
            <wp:docPr id="1882749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4953" name="Graphic 188274953"/>
                    <pic:cNvPicPr/>
                  </pic:nvPicPr>
                  <pic:blipFill>
                    <a:blip r:embed="rId17">
                      <a:extLst>
                        <a:ext uri="{96DAC541-7B7A-43D3-8B79-37D633B846F1}">
                          <asvg:svgBlip xmlns:asvg="http://schemas.microsoft.com/office/drawing/2016/SVG/main" r:embed="rId18"/>
                        </a:ext>
                      </a:extLst>
                    </a:blip>
                    <a:stretch>
                      <a:fillRect/>
                    </a:stretch>
                  </pic:blipFill>
                  <pic:spPr>
                    <a:xfrm>
                      <a:off x="0" y="0"/>
                      <a:ext cx="5184775" cy="2916555"/>
                    </a:xfrm>
                    <a:prstGeom prst="rect">
                      <a:avLst/>
                    </a:prstGeom>
                  </pic:spPr>
                </pic:pic>
              </a:graphicData>
            </a:graphic>
          </wp:inline>
        </w:drawing>
      </w:r>
    </w:p>
    <w:p w14:paraId="5F03E8EF" w14:textId="77777777" w:rsidR="00BF5767" w:rsidRDefault="00BF5767" w:rsidP="00BF5767">
      <w:pPr>
        <w:pStyle w:val="FigureCaption"/>
      </w:pPr>
      <w:r>
        <w:t xml:space="preserve">Figure 13.7 </w:t>
      </w:r>
      <w:r w:rsidRPr="00BF5767">
        <w:t xml:space="preserve">A custom </w:t>
      </w:r>
      <w:proofErr w:type="spellStart"/>
      <w:r w:rsidRPr="00BF5767">
        <w:t>GroupChat</w:t>
      </w:r>
      <w:proofErr w:type="spellEnd"/>
      <w:r w:rsidRPr="00BF5767">
        <w:t xml:space="preserve"> manager dynamically selects the next participant based on agent responses and workflow-specific rules.</w:t>
      </w:r>
    </w:p>
    <w:p w14:paraId="6525EF1B" w14:textId="5F2A92BF" w:rsidR="00BF5767" w:rsidRPr="00BF5767" w:rsidRDefault="00BF5767" w:rsidP="00BF5767">
      <w:pPr>
        <w:pStyle w:val="Body1"/>
      </w:pPr>
      <w:r w:rsidRPr="00BF5767">
        <w:t>This approach supports workflows whose next step depends on the content and state of prior participant responses, rather than on a predetermined sequence.</w:t>
      </w:r>
    </w:p>
    <w:p w14:paraId="2671EA2A" w14:textId="3BC047E6" w:rsidR="007F7AE3" w:rsidRDefault="00264C6A" w:rsidP="00264C6A">
      <w:pPr>
        <w:pStyle w:val="Head3"/>
      </w:pPr>
      <w:r>
        <w:t>Practical Example</w:t>
      </w:r>
    </w:p>
    <w:p w14:paraId="3BEF08CF" w14:textId="229C781B" w:rsidR="00EE2408" w:rsidRDefault="00EE2408" w:rsidP="00EE2408">
      <w:pPr>
        <w:pStyle w:val="Body1"/>
      </w:pPr>
      <w:r>
        <w:t>Robby is investigating whether its sensors are reporting safe environmental conditions. It begins by collecting a temperature and humidity reading, but the investigation may require more than one observation. Depending on the evidence, Robby may need to collect another reading, calibrate its sensors, or stop because the conditions are unsafe.</w:t>
      </w:r>
    </w:p>
    <w:p w14:paraId="7B09EF2F" w14:textId="434FEFF4" w:rsidR="00EE2408" w:rsidRDefault="00EE2408" w:rsidP="00EE2408">
      <w:pPr>
        <w:pStyle w:val="Body1"/>
      </w:pPr>
      <w:r>
        <w:t xml:space="preserve">This example uses a </w:t>
      </w:r>
      <w:proofErr w:type="spellStart"/>
      <w:r w:rsidRPr="00EE2408">
        <w:rPr>
          <w:rStyle w:val="Italics"/>
        </w:rPr>
        <w:t>GroupChat</w:t>
      </w:r>
      <w:proofErr w:type="spellEnd"/>
      <w:r>
        <w:t xml:space="preserve"> workflow with four participants:</w:t>
      </w:r>
    </w:p>
    <w:p w14:paraId="2A5E3145" w14:textId="274C8DEF" w:rsidR="00EE2408" w:rsidRDefault="00EE2408" w:rsidP="00EE2408">
      <w:pPr>
        <w:pStyle w:val="ListBullet0"/>
      </w:pPr>
      <w:r w:rsidRPr="00EE2408">
        <w:rPr>
          <w:rStyle w:val="CodeinText"/>
        </w:rPr>
        <w:t>EnvironmentAgent</w:t>
      </w:r>
      <w:r>
        <w:t xml:space="preserve"> collects Robby’s temperature and humidity readings.</w:t>
      </w:r>
    </w:p>
    <w:p w14:paraId="3C5CD2D0" w14:textId="67B86020" w:rsidR="00EE2408" w:rsidRDefault="00EE2408" w:rsidP="00EE2408">
      <w:pPr>
        <w:pStyle w:val="ListBullet0"/>
      </w:pPr>
      <w:r w:rsidRPr="00EE2408">
        <w:rPr>
          <w:rStyle w:val="CodeinText"/>
        </w:rPr>
        <w:t>SafetyAgent</w:t>
      </w:r>
      <w:r>
        <w:t xml:space="preserve"> evaluates the observations and returns a verdict.</w:t>
      </w:r>
    </w:p>
    <w:p w14:paraId="1D24AFB2" w14:textId="3EEDC94A" w:rsidR="00EE2408" w:rsidRDefault="00EE2408" w:rsidP="00EE2408">
      <w:pPr>
        <w:pStyle w:val="ListBullet0"/>
      </w:pPr>
      <w:r w:rsidRPr="00EE2408">
        <w:rPr>
          <w:rStyle w:val="CodeinText"/>
        </w:rPr>
        <w:t>MaintenanceAgent</w:t>
      </w:r>
      <w:r>
        <w:t xml:space="preserve"> calibrates Robby’s sensors when requested.</w:t>
      </w:r>
    </w:p>
    <w:p w14:paraId="5A8EE781" w14:textId="6CB535D6" w:rsidR="00EE2408" w:rsidRDefault="00EE2408" w:rsidP="00EE2408">
      <w:pPr>
        <w:pStyle w:val="ListBullet0"/>
      </w:pPr>
      <w:proofErr w:type="spellStart"/>
      <w:r w:rsidRPr="00EE2408">
        <w:rPr>
          <w:rStyle w:val="CodeinText"/>
        </w:rPr>
        <w:t>InvestigationManager</w:t>
      </w:r>
      <w:proofErr w:type="spellEnd"/>
      <w:r>
        <w:t xml:space="preserve"> tracks the investigation and selects the next participant.</w:t>
      </w:r>
    </w:p>
    <w:p w14:paraId="335BFE2E" w14:textId="0786F9CA" w:rsidR="00EE2408" w:rsidRDefault="00EE2408" w:rsidP="00EE2408">
      <w:pPr>
        <w:pStyle w:val="Body1"/>
      </w:pPr>
      <w:r>
        <w:t xml:space="preserve">The participants have deliberately narrow responsibilities. </w:t>
      </w:r>
      <w:r w:rsidRPr="00EE2408">
        <w:rPr>
          <w:rStyle w:val="CodeinText"/>
        </w:rPr>
        <w:t>EnvironmentAgent</w:t>
      </w:r>
      <w:r>
        <w:t xml:space="preserve"> uses </w:t>
      </w:r>
      <w:r w:rsidR="005F209A">
        <w:t>sensor</w:t>
      </w:r>
      <w:r>
        <w:t xml:space="preserve"> tools but reports only one temperature/humidity pair per turn. That pair counts as one observation; multiple tool results from the same turn or repeated readings in later messages do not create additional observations.</w:t>
      </w:r>
    </w:p>
    <w:p w14:paraId="6B32FE8E" w14:textId="77777777" w:rsidR="00EE2408" w:rsidRDefault="00EE2408" w:rsidP="00EE2408">
      <w:pPr>
        <w:pStyle w:val="Body"/>
      </w:pPr>
      <w:r w:rsidRPr="00EE2408">
        <w:rPr>
          <w:rStyle w:val="CodeinText"/>
        </w:rPr>
        <w:t>MaintenanceAgent</w:t>
      </w:r>
      <w:r>
        <w:t xml:space="preserve"> receives only the calibration tool and can report success only when the tool confirms it. </w:t>
      </w:r>
      <w:r w:rsidRPr="00EE2408">
        <w:rPr>
          <w:rStyle w:val="CodeinText"/>
        </w:rPr>
        <w:t>SafetyAgent</w:t>
      </w:r>
      <w:r>
        <w:t xml:space="preserve"> has no tools and evaluates the recorded observations and the manager’s </w:t>
      </w:r>
      <w:r>
        <w:lastRenderedPageBreak/>
        <w:t xml:space="preserve">state. </w:t>
      </w:r>
      <w:proofErr w:type="spellStart"/>
      <w:r w:rsidRPr="00EE2408">
        <w:rPr>
          <w:rStyle w:val="CodeinText"/>
        </w:rPr>
        <w:t>InvestigationManager</w:t>
      </w:r>
      <w:proofErr w:type="spellEnd"/>
      <w:r>
        <w:t xml:space="preserve"> does not call a model or tool; it applies custom routing logic to choose the next participant.</w:t>
      </w:r>
    </w:p>
    <w:p w14:paraId="1478FBA6" w14:textId="77777777" w:rsidR="00EE2408" w:rsidRDefault="00EE2408" w:rsidP="00EE2408">
      <w:pPr>
        <w:pStyle w:val="Body1"/>
      </w:pPr>
      <w:r w:rsidRPr="00EE2408">
        <w:rPr>
          <w:rStyle w:val="CodeinText"/>
        </w:rPr>
        <w:t>CALIBRATION</w:t>
      </w:r>
      <w:r>
        <w:t xml:space="preserve"> means that more work is required; it does not mean that calibration has already happened. The manager uses its current state to determine whether the next step is another observation or sensor calibration.</w:t>
      </w:r>
    </w:p>
    <w:p w14:paraId="005ACF99" w14:textId="77777777" w:rsidR="00EE2408" w:rsidRDefault="00EE2408" w:rsidP="00EE2408">
      <w:pPr>
        <w:pStyle w:val="Body1"/>
      </w:pPr>
    </w:p>
    <w:p w14:paraId="0325DF37" w14:textId="0EB10027" w:rsidR="00EE2408" w:rsidRDefault="00EE2408" w:rsidP="00EE2408">
      <w:pPr>
        <w:pStyle w:val="Body1"/>
      </w:pPr>
      <w:r>
        <w:t>A typical approval route is:</w:t>
      </w:r>
    </w:p>
    <w:p w14:paraId="5B638F3F" w14:textId="77777777" w:rsidR="00EE2408" w:rsidRDefault="00EE2408" w:rsidP="00EE2408">
      <w:pPr>
        <w:pStyle w:val="Code"/>
      </w:pPr>
      <w:r>
        <w:t xml:space="preserve">EnvironmentAgent </w:t>
      </w:r>
      <w:r>
        <w:rPr>
          <w:rFonts w:ascii="Arial" w:hAnsi="Arial" w:cs="Arial"/>
        </w:rPr>
        <w:t>→</w:t>
      </w:r>
      <w:r>
        <w:t xml:space="preserve"> SafetyAgent </w:t>
      </w:r>
      <w:r>
        <w:rPr>
          <w:rFonts w:ascii="Arial" w:hAnsi="Arial" w:cs="Arial"/>
        </w:rPr>
        <w:t>→</w:t>
      </w:r>
      <w:r>
        <w:t xml:space="preserve"> EnvironmentAgent </w:t>
      </w:r>
      <w:r>
        <w:rPr>
          <w:rFonts w:ascii="Arial" w:hAnsi="Arial" w:cs="Arial"/>
        </w:rPr>
        <w:t>→</w:t>
      </w:r>
      <w:r>
        <w:t xml:space="preserve"> SafetyAgent</w:t>
      </w:r>
    </w:p>
    <w:p w14:paraId="157B5B2D" w14:textId="77777777" w:rsidR="00EE2408" w:rsidRDefault="00EE2408" w:rsidP="00EE2408">
      <w:pPr>
        <w:pStyle w:val="Code"/>
      </w:pPr>
      <w:r>
        <w:rPr>
          <w:rFonts w:ascii="Arial" w:hAnsi="Arial" w:cs="Arial"/>
        </w:rPr>
        <w:t>→</w:t>
      </w:r>
      <w:r>
        <w:t xml:space="preserve"> MaintenanceAgent </w:t>
      </w:r>
      <w:r>
        <w:rPr>
          <w:rFonts w:ascii="Arial" w:hAnsi="Arial" w:cs="Arial"/>
        </w:rPr>
        <w:t>→</w:t>
      </w:r>
      <w:r>
        <w:t xml:space="preserve"> SafetyAgent</w:t>
      </w:r>
    </w:p>
    <w:p w14:paraId="7CD1F79D" w14:textId="3865876B" w:rsidR="00264C6A" w:rsidRDefault="00EE2408" w:rsidP="00EE2408">
      <w:pPr>
        <w:pStyle w:val="Body1"/>
      </w:pPr>
      <w:r>
        <w:t>If Robby detects an unsafe reading, the investigation can end with a denial before the remaining steps occur. The behavioral diagram shows these conditional routes, while the generated workflow graph shows the static participant topology. Together, they explain both who can participate and how the manager chooses the next step at runtime.</w:t>
      </w:r>
    </w:p>
    <w:p w14:paraId="51EA4D3E" w14:textId="40B47AE4" w:rsidR="00EE2408" w:rsidRDefault="00EE2408" w:rsidP="005F209A">
      <w:pPr>
        <w:pStyle w:val="Body"/>
      </w:pPr>
      <w:r>
        <w:t>Listing 13.</w:t>
      </w:r>
      <w:r w:rsidR="00F464C4">
        <w:t>8</w:t>
      </w:r>
      <w:r>
        <w:t xml:space="preserve"> creates </w:t>
      </w:r>
      <w:r w:rsidR="005F209A">
        <w:t>observation</w:t>
      </w:r>
      <w:r>
        <w:t xml:space="preserve"> and maintenance specialists. Sharing a chat client does not merge their instructions or sessions; each </w:t>
      </w:r>
      <w:r>
        <w:rPr>
          <w:rFonts w:ascii="Courier New" w:hAnsi="Courier New"/>
        </w:rPr>
        <w:t>AsAIAgent</w:t>
      </w:r>
      <w:r>
        <w:t xml:space="preserve"> call creates a separately configured participant.</w:t>
      </w:r>
    </w:p>
    <w:p w14:paraId="24A22262" w14:textId="77777777" w:rsidR="00EE2408" w:rsidRDefault="00EE2408" w:rsidP="005F209A">
      <w:pPr>
        <w:pStyle w:val="Body"/>
      </w:pPr>
      <w:r>
        <w:t>Requirements (NuGet packages):</w:t>
      </w:r>
    </w:p>
    <w:p w14:paraId="7B0DE1CA" w14:textId="2CF3F516" w:rsidR="00EE2408" w:rsidRDefault="00EE2408" w:rsidP="00EE2408">
      <w:pPr>
        <w:pStyle w:val="Code"/>
        <w:keepLines/>
        <w:widowControl/>
      </w:pPr>
      <w:r>
        <w:t>dotnet add package Microsoft.Agents.AI.OpenAI</w:t>
      </w:r>
    </w:p>
    <w:p w14:paraId="5E9BFA91" w14:textId="260E09D6" w:rsidR="00EE2408" w:rsidRDefault="00EE2408" w:rsidP="00EE2408">
      <w:pPr>
        <w:pStyle w:val="Code"/>
        <w:keepLines/>
        <w:widowControl/>
      </w:pPr>
      <w:r>
        <w:t>dotnet add package Microsoft.Extensions.Configuration.UserSecrets</w:t>
      </w:r>
    </w:p>
    <w:p w14:paraId="20E87401" w14:textId="7465F4AD" w:rsidR="00EE2408" w:rsidRDefault="00EE2408" w:rsidP="00EE2408">
      <w:pPr>
        <w:pStyle w:val="Body"/>
        <w:keepNext/>
      </w:pPr>
      <w:r>
        <w:t xml:space="preserve">Code path: </w:t>
      </w:r>
      <w:r w:rsidRPr="00F464C4">
        <w:rPr>
          <w:rStyle w:val="CodeinText"/>
        </w:rPr>
        <w:t>/</w:t>
      </w:r>
      <w:proofErr w:type="spellStart"/>
      <w:r w:rsidRPr="00F464C4">
        <w:rPr>
          <w:rStyle w:val="CodeinText"/>
        </w:rPr>
        <w:t>GroupChatOrchestrationWithCustomManager</w:t>
      </w:r>
      <w:proofErr w:type="spellEnd"/>
      <w:r w:rsidRPr="00F464C4">
        <w:rPr>
          <w:rStyle w:val="CodeinText"/>
        </w:rPr>
        <w:t>/Program.cs</w:t>
      </w:r>
    </w:p>
    <w:p w14:paraId="10B71059" w14:textId="5D376B87" w:rsidR="00EE2408" w:rsidRDefault="00EE2408" w:rsidP="00EE2408">
      <w:pPr>
        <w:pStyle w:val="CodeListingCaption"/>
        <w:keepNext/>
      </w:pPr>
      <w:r>
        <w:t>Listing 13.</w:t>
      </w:r>
      <w:r w:rsidR="00F464C4">
        <w:t>8</w:t>
      </w:r>
      <w:r>
        <w:t xml:space="preserve"> Collecting observations and calibrating through existing tools</w:t>
      </w:r>
    </w:p>
    <w:p w14:paraId="59FAF2D5" w14:textId="77777777" w:rsidR="00EE2408" w:rsidRDefault="00EE2408" w:rsidP="00EE2408">
      <w:pPr>
        <w:pStyle w:val="Code"/>
        <w:keepLines/>
        <w:widowControl/>
      </w:pPr>
      <w:r>
        <w:t>using AITools;</w:t>
      </w:r>
    </w:p>
    <w:p w14:paraId="0B42C0AE" w14:textId="77777777" w:rsidR="00EE2408" w:rsidRDefault="00EE2408" w:rsidP="00EE2408">
      <w:pPr>
        <w:pStyle w:val="Code"/>
        <w:keepLines/>
        <w:widowControl/>
      </w:pPr>
      <w:r>
        <w:t>using GroupChatOrchestrationWithCustomManager;</w:t>
      </w:r>
    </w:p>
    <w:p w14:paraId="1AE68AE3" w14:textId="77777777" w:rsidR="00EE2408" w:rsidRDefault="00EE2408" w:rsidP="00EE2408">
      <w:pPr>
        <w:pStyle w:val="Code"/>
        <w:keepLines/>
        <w:widowControl/>
      </w:pPr>
      <w:r>
        <w:t>using Helpers;</w:t>
      </w:r>
    </w:p>
    <w:p w14:paraId="196AD85F" w14:textId="77777777" w:rsidR="00EE2408" w:rsidRDefault="00EE2408" w:rsidP="00EE2408">
      <w:pPr>
        <w:pStyle w:val="Code"/>
        <w:keepLines/>
        <w:widowControl/>
      </w:pPr>
      <w:r>
        <w:t>using Microsoft.Agents.AI.Workflows;</w:t>
      </w:r>
    </w:p>
    <w:p w14:paraId="32FB66F1" w14:textId="77777777" w:rsidR="00EE2408" w:rsidRDefault="00EE2408" w:rsidP="00EE2408">
      <w:pPr>
        <w:pStyle w:val="Code"/>
        <w:keepLines/>
        <w:widowControl/>
      </w:pPr>
      <w:r>
        <w:t>using Microsoft.Extensions.AI;</w:t>
      </w:r>
    </w:p>
    <w:p w14:paraId="71A8E864" w14:textId="77777777" w:rsidR="00EE2408" w:rsidRDefault="00EE2408" w:rsidP="00EE2408">
      <w:pPr>
        <w:pStyle w:val="Code"/>
        <w:keepLines/>
        <w:widowControl/>
      </w:pPr>
      <w:r>
        <w:t>using Microsoft.Extensions.Configuration;</w:t>
      </w:r>
    </w:p>
    <w:p w14:paraId="77E8310C" w14:textId="77777777" w:rsidR="00EE2408" w:rsidRDefault="00EE2408" w:rsidP="00EE2408">
      <w:pPr>
        <w:pStyle w:val="Code"/>
        <w:keepLines/>
        <w:widowControl/>
      </w:pPr>
      <w:r>
        <w:t>using OpenAI;</w:t>
      </w:r>
    </w:p>
    <w:p w14:paraId="21AE88C8" w14:textId="77777777" w:rsidR="00EE2408" w:rsidRDefault="00EE2408" w:rsidP="00EE2408">
      <w:pPr>
        <w:pStyle w:val="Code"/>
        <w:keepLines/>
        <w:widowControl/>
      </w:pPr>
      <w:r>
        <w:t>using OpenAI.Chat;</w:t>
      </w:r>
    </w:p>
    <w:p w14:paraId="3FC21807" w14:textId="77777777" w:rsidR="00EE2408" w:rsidRDefault="00EE2408" w:rsidP="00EE2408">
      <w:pPr>
        <w:pStyle w:val="Code"/>
        <w:keepLines/>
        <w:widowControl/>
      </w:pPr>
      <w:r>
        <w:t>using ChatMessage = Microsoft.Extensions.AI.ChatMessage;</w:t>
      </w:r>
    </w:p>
    <w:p w14:paraId="1420A74D" w14:textId="77777777" w:rsidR="00EE2408" w:rsidRDefault="00EE2408" w:rsidP="00EE2408">
      <w:pPr>
        <w:pStyle w:val="Code"/>
        <w:keepLines/>
        <w:widowControl/>
      </w:pPr>
    </w:p>
    <w:p w14:paraId="43BEF7E2" w14:textId="77777777" w:rsidR="00EE2408" w:rsidRDefault="00EE2408" w:rsidP="00EE2408">
      <w:pPr>
        <w:pStyle w:val="Code"/>
        <w:keepLines/>
        <w:widowControl/>
      </w:pPr>
      <w:r>
        <w:t>var configuration = new ConfigurationBuilder().AddUserSecrets&lt;Program&gt;().Build();</w:t>
      </w:r>
    </w:p>
    <w:p w14:paraId="10387AD0" w14:textId="77777777" w:rsidR="00EE2408" w:rsidRDefault="00EE2408" w:rsidP="00EE2408">
      <w:pPr>
        <w:pStyle w:val="Code"/>
        <w:keepLines/>
        <w:widowControl/>
      </w:pPr>
      <w:r>
        <w:t>var model = configuration["OpenAI:ModelId"];</w:t>
      </w:r>
    </w:p>
    <w:p w14:paraId="61CC2BA4" w14:textId="77777777" w:rsidR="00EE2408" w:rsidRDefault="00EE2408" w:rsidP="00EE2408">
      <w:pPr>
        <w:pStyle w:val="Code"/>
        <w:keepLines/>
        <w:widowControl/>
      </w:pPr>
      <w:r>
        <w:t>var apiKey = configuration["OpenAI:ApiKey"];</w:t>
      </w:r>
    </w:p>
    <w:p w14:paraId="70B3279D" w14:textId="77777777" w:rsidR="00EE2408" w:rsidRDefault="00EE2408" w:rsidP="00EE2408">
      <w:pPr>
        <w:pStyle w:val="Code"/>
        <w:keepLines/>
        <w:widowControl/>
      </w:pPr>
    </w:p>
    <w:p w14:paraId="2403A79A" w14:textId="77777777" w:rsidR="00EE2408" w:rsidRDefault="00EE2408" w:rsidP="00EE2408">
      <w:pPr>
        <w:pStyle w:val="Code"/>
        <w:keepLines/>
        <w:widowControl/>
      </w:pPr>
      <w:r>
        <w:t>var chatClient = new OpenAIClient(apiKey).GetChatClient(model);  //</w:t>
      </w:r>
      <w:r>
        <w:rPr>
          <w:rFonts w:ascii="Cambria Math" w:hAnsi="Cambria Math" w:cs="Cambria Math"/>
        </w:rPr>
        <w:t>❶</w:t>
      </w:r>
    </w:p>
    <w:p w14:paraId="3B417246" w14:textId="77777777" w:rsidR="00EE2408" w:rsidRDefault="00EE2408" w:rsidP="00EE2408">
      <w:pPr>
        <w:pStyle w:val="Code"/>
        <w:keepLines/>
        <w:widowControl/>
      </w:pPr>
    </w:p>
    <w:p w14:paraId="58C9AB2A" w14:textId="77777777" w:rsidR="00EE2408" w:rsidRDefault="00EE2408" w:rsidP="00EE2408">
      <w:pPr>
        <w:pStyle w:val="Code"/>
        <w:keepLines/>
        <w:widowControl/>
      </w:pPr>
      <w:r>
        <w:t>var environmentAgent = chatClient.AsAIAgent("""</w:t>
      </w:r>
    </w:p>
    <w:p w14:paraId="4BB84BE4" w14:textId="77777777" w:rsidR="00EE2408" w:rsidRDefault="00EE2408" w:rsidP="00EE2408">
      <w:pPr>
        <w:pStyle w:val="Code"/>
        <w:keepLines/>
        <w:widowControl/>
      </w:pPr>
      <w:r>
        <w:t xml:space="preserve">  # PERSONA</w:t>
      </w:r>
    </w:p>
    <w:p w14:paraId="7844374D" w14:textId="77777777" w:rsidR="00EE2408" w:rsidRDefault="00EE2408" w:rsidP="00EE2408">
      <w:pPr>
        <w:pStyle w:val="Code"/>
        <w:keepLines/>
        <w:widowControl/>
      </w:pPr>
      <w:r>
        <w:t xml:space="preserve">  You are EnvironmentAgent. You collect Robby's environmental readings.</w:t>
      </w:r>
    </w:p>
    <w:p w14:paraId="6C0A7E21" w14:textId="77777777" w:rsidR="00EE2408" w:rsidRDefault="00EE2408" w:rsidP="00EE2408">
      <w:pPr>
        <w:pStyle w:val="Code"/>
        <w:keepLines/>
        <w:widowControl/>
      </w:pPr>
    </w:p>
    <w:p w14:paraId="6995AD40" w14:textId="77777777" w:rsidR="00EE2408" w:rsidRDefault="00EE2408" w:rsidP="00EE2408">
      <w:pPr>
        <w:pStyle w:val="Code"/>
        <w:keepLines/>
        <w:widowControl/>
      </w:pPr>
      <w:r>
        <w:t xml:space="preserve">  # ACTIONS</w:t>
      </w:r>
    </w:p>
    <w:p w14:paraId="2E24546E" w14:textId="77777777" w:rsidR="00EE2408" w:rsidRDefault="00EE2408" w:rsidP="00EE2408">
      <w:pPr>
        <w:pStyle w:val="Code"/>
        <w:keepLines/>
        <w:widowControl/>
      </w:pPr>
      <w:r>
        <w:t xml:space="preserve">  On every turn, read the temperature and humidity using each tool exactly once.</w:t>
      </w:r>
    </w:p>
    <w:p w14:paraId="42C7D42E" w14:textId="77777777" w:rsidR="00EE2408" w:rsidRDefault="00EE2408" w:rsidP="00EE2408">
      <w:pPr>
        <w:pStyle w:val="Code"/>
        <w:keepLines/>
        <w:widowControl/>
      </w:pPr>
      <w:r>
        <w:t xml:space="preserve">  The two measurements together form one observation, not two observations.</w:t>
      </w:r>
    </w:p>
    <w:p w14:paraId="0723C8D9" w14:textId="77777777" w:rsidR="00EE2408" w:rsidRDefault="00EE2408" w:rsidP="00EE2408">
      <w:pPr>
        <w:pStyle w:val="Code"/>
        <w:keepLines/>
        <w:widowControl/>
      </w:pPr>
      <w:r>
        <w:t xml:space="preserve">  Report only this turn's observation. Do not repeat earlier readings or assess safety.</w:t>
      </w:r>
    </w:p>
    <w:p w14:paraId="02DCE209" w14:textId="77777777" w:rsidR="00EE2408" w:rsidRDefault="00EE2408" w:rsidP="00EE2408">
      <w:pPr>
        <w:pStyle w:val="Code"/>
        <w:keepLines/>
        <w:widowControl/>
      </w:pPr>
    </w:p>
    <w:p w14:paraId="6ED82565" w14:textId="77777777" w:rsidR="00EE2408" w:rsidRDefault="00EE2408" w:rsidP="00EE2408">
      <w:pPr>
        <w:pStyle w:val="Code"/>
        <w:keepLines/>
        <w:widowControl/>
      </w:pPr>
      <w:r>
        <w:t xml:space="preserve">  # OUTPUT TEMPLATE</w:t>
      </w:r>
    </w:p>
    <w:p w14:paraId="751F8163" w14:textId="77777777" w:rsidR="00EE2408" w:rsidRDefault="00EE2408" w:rsidP="00EE2408">
      <w:pPr>
        <w:pStyle w:val="Code"/>
        <w:keepLines/>
        <w:widowControl/>
      </w:pPr>
      <w:r>
        <w:t xml:space="preserve">  Observation: temperature = &lt;value&gt; Celsius; humidity = &lt;value&gt;%.</w:t>
      </w:r>
    </w:p>
    <w:p w14:paraId="54B3A0E2" w14:textId="77777777" w:rsidR="00EE2408" w:rsidRDefault="00EE2408" w:rsidP="00EE2408">
      <w:pPr>
        <w:pStyle w:val="Code"/>
        <w:keepLines/>
        <w:widowControl/>
      </w:pPr>
      <w:r>
        <w:t xml:space="preserve">  """,</w:t>
      </w:r>
    </w:p>
    <w:p w14:paraId="0A2FE9ED" w14:textId="77777777" w:rsidR="00EE2408" w:rsidRDefault="00EE2408" w:rsidP="00EE2408">
      <w:pPr>
        <w:pStyle w:val="Code"/>
        <w:keepLines/>
        <w:widowControl/>
      </w:pPr>
      <w:r>
        <w:t xml:space="preserve">  "EnvironmentAgent",  //</w:t>
      </w:r>
      <w:r>
        <w:rPr>
          <w:rFonts w:ascii="Cambria Math" w:hAnsi="Cambria Math" w:cs="Cambria Math"/>
        </w:rPr>
        <w:t>❷</w:t>
      </w:r>
    </w:p>
    <w:p w14:paraId="6B2DEB2F" w14:textId="77777777" w:rsidR="00EE2408" w:rsidRDefault="00EE2408" w:rsidP="00EE2408">
      <w:pPr>
        <w:pStyle w:val="Code"/>
        <w:keepLines/>
        <w:widowControl/>
      </w:pPr>
      <w:r>
        <w:t xml:space="preserve">  tools: [.. SensorTools.AsAITools()]);</w:t>
      </w:r>
    </w:p>
    <w:p w14:paraId="5BA44BDB" w14:textId="77777777" w:rsidR="00EE2408" w:rsidRDefault="00EE2408" w:rsidP="00EE2408">
      <w:pPr>
        <w:pStyle w:val="Code"/>
        <w:keepLines/>
        <w:widowControl/>
      </w:pPr>
    </w:p>
    <w:p w14:paraId="48FEEC0C" w14:textId="77777777" w:rsidR="00EE2408" w:rsidRDefault="00EE2408" w:rsidP="00EE2408">
      <w:pPr>
        <w:pStyle w:val="Code"/>
        <w:keepLines/>
        <w:widowControl/>
      </w:pPr>
      <w:r>
        <w:t>var maintenanceAgent = chatClient.AsAIAgent("""</w:t>
      </w:r>
    </w:p>
    <w:p w14:paraId="76B259E1" w14:textId="77777777" w:rsidR="00EE2408" w:rsidRDefault="00EE2408" w:rsidP="00EE2408">
      <w:pPr>
        <w:pStyle w:val="Code"/>
        <w:keepLines/>
        <w:widowControl/>
      </w:pPr>
      <w:r>
        <w:t xml:space="preserve">  # PERSONA</w:t>
      </w:r>
    </w:p>
    <w:p w14:paraId="332EFE8E" w14:textId="77777777" w:rsidR="00EE2408" w:rsidRDefault="00EE2408" w:rsidP="00EE2408">
      <w:pPr>
        <w:pStyle w:val="Code"/>
        <w:keepLines/>
        <w:widowControl/>
      </w:pPr>
      <w:r>
        <w:t xml:space="preserve">  You are MaintenanceAgent. You maintain Robby's sensors.</w:t>
      </w:r>
    </w:p>
    <w:p w14:paraId="2CE86421" w14:textId="77777777" w:rsidR="00EE2408" w:rsidRDefault="00EE2408" w:rsidP="00EE2408">
      <w:pPr>
        <w:pStyle w:val="Code"/>
        <w:keepLines/>
        <w:widowControl/>
      </w:pPr>
    </w:p>
    <w:p w14:paraId="6A5617F5" w14:textId="77777777" w:rsidR="00EE2408" w:rsidRDefault="00EE2408" w:rsidP="00EE2408">
      <w:pPr>
        <w:pStyle w:val="Code"/>
        <w:keepLines/>
        <w:widowControl/>
      </w:pPr>
      <w:r>
        <w:t xml:space="preserve">  # ACTIONS</w:t>
      </w:r>
    </w:p>
    <w:p w14:paraId="03E20745" w14:textId="77777777" w:rsidR="00EE2408" w:rsidRDefault="00EE2408" w:rsidP="00EE2408">
      <w:pPr>
        <w:pStyle w:val="Code"/>
        <w:keepLines/>
        <w:widowControl/>
      </w:pPr>
      <w:r>
        <w:lastRenderedPageBreak/>
        <w:t xml:space="preserve">  Call your calibration tool and wait for its result.</w:t>
      </w:r>
    </w:p>
    <w:p w14:paraId="113D9FCF" w14:textId="77777777" w:rsidR="00EE2408" w:rsidRDefault="00EE2408" w:rsidP="00EE2408">
      <w:pPr>
        <w:pStyle w:val="Code"/>
        <w:keepLines/>
        <w:widowControl/>
      </w:pPr>
      <w:r>
        <w:t xml:space="preserve">  Confirm that calibration is complete only if the tool reports success.</w:t>
      </w:r>
    </w:p>
    <w:p w14:paraId="04289574" w14:textId="77777777" w:rsidR="00EE2408" w:rsidRDefault="00EE2408" w:rsidP="00EE2408">
      <w:pPr>
        <w:pStyle w:val="Code"/>
        <w:keepLines/>
        <w:widowControl/>
      </w:pPr>
      <w:r>
        <w:t xml:space="preserve">  If the tool fails, report the failure instead of claiming calibration is complete.</w:t>
      </w:r>
    </w:p>
    <w:p w14:paraId="23FA4109" w14:textId="77777777" w:rsidR="00EE2408" w:rsidRDefault="00EE2408" w:rsidP="00EE2408">
      <w:pPr>
        <w:pStyle w:val="Code"/>
        <w:keepLines/>
        <w:widowControl/>
      </w:pPr>
      <w:r>
        <w:t xml:space="preserve">  Do not include or repeat any sensor readings.</w:t>
      </w:r>
    </w:p>
    <w:p w14:paraId="529DAB18" w14:textId="77777777" w:rsidR="00EE2408" w:rsidRDefault="00EE2408" w:rsidP="00EE2408">
      <w:pPr>
        <w:pStyle w:val="Code"/>
        <w:keepLines/>
        <w:widowControl/>
      </w:pPr>
      <w:r>
        <w:t xml:space="preserve">  """,</w:t>
      </w:r>
    </w:p>
    <w:p w14:paraId="05B993BC" w14:textId="77777777" w:rsidR="00EE2408" w:rsidRDefault="00EE2408" w:rsidP="00EE2408">
      <w:pPr>
        <w:pStyle w:val="Code"/>
        <w:keepLines/>
        <w:widowControl/>
      </w:pPr>
      <w:r>
        <w:t xml:space="preserve">  "MaintenanceAgent",  //</w:t>
      </w:r>
      <w:r>
        <w:rPr>
          <w:rFonts w:ascii="Cambria Math" w:hAnsi="Cambria Math" w:cs="Cambria Math"/>
        </w:rPr>
        <w:t>❸</w:t>
      </w:r>
    </w:p>
    <w:p w14:paraId="3B6548DF" w14:textId="77777777" w:rsidR="00EE2408" w:rsidRDefault="00EE2408" w:rsidP="00EE2408">
      <w:pPr>
        <w:pStyle w:val="Code"/>
        <w:keepLines/>
        <w:widowControl/>
      </w:pPr>
      <w:r>
        <w:t xml:space="preserve">  tools: [AIFunctionFactory.Create(MaintenanceTools.CalibrateSensorsAsync)]);  //</w:t>
      </w:r>
      <w:r>
        <w:rPr>
          <w:rFonts w:ascii="Cambria Math" w:hAnsi="Cambria Math" w:cs="Cambria Math"/>
        </w:rPr>
        <w:t>❹</w:t>
      </w:r>
    </w:p>
    <w:p w14:paraId="37A967FB" w14:textId="77777777" w:rsidR="00EE2408" w:rsidRDefault="00EE2408" w:rsidP="00EE2408">
      <w:pPr>
        <w:pStyle w:val="CodeAnnotation"/>
      </w:pPr>
      <w:r>
        <w:rPr>
          <w:rFonts w:ascii="Cambria Math" w:hAnsi="Cambria Math" w:cs="Cambria Math"/>
        </w:rPr>
        <w:t>❶</w:t>
      </w:r>
      <w:r>
        <w:t xml:space="preserve"> Shares the provider client while creating separate agent instances.</w:t>
      </w:r>
    </w:p>
    <w:p w14:paraId="7906E145" w14:textId="77777777" w:rsidR="00EE2408" w:rsidRDefault="00EE2408" w:rsidP="00EE2408">
      <w:pPr>
        <w:pStyle w:val="CodeAnnotation"/>
      </w:pPr>
      <w:r>
        <w:rPr>
          <w:rFonts w:ascii="Cambria Math" w:hAnsi="Cambria Math" w:cs="Cambria Math"/>
        </w:rPr>
        <w:t>❷</w:t>
      </w:r>
      <w:r>
        <w:t xml:space="preserve"> Defines one observation per turn and forbids repeating earlier evidence.</w:t>
      </w:r>
    </w:p>
    <w:p w14:paraId="17FD1326" w14:textId="77777777" w:rsidR="00EE2408" w:rsidRDefault="00EE2408" w:rsidP="00EE2408">
      <w:pPr>
        <w:pStyle w:val="CodeAnnotation"/>
      </w:pPr>
      <w:r>
        <w:rPr>
          <w:rFonts w:ascii="Cambria Math" w:hAnsi="Cambria Math" w:cs="Cambria Math"/>
        </w:rPr>
        <w:t>❸</w:t>
      </w:r>
      <w:r>
        <w:t xml:space="preserve"> Requires successful tool evidence before reporting calibration.</w:t>
      </w:r>
    </w:p>
    <w:p w14:paraId="62D44EAD" w14:textId="77777777" w:rsidR="00EE2408" w:rsidRDefault="00EE2408" w:rsidP="00EE2408">
      <w:pPr>
        <w:pStyle w:val="CodeAnnotation"/>
      </w:pPr>
      <w:r>
        <w:rPr>
          <w:rFonts w:ascii="Cambria Math" w:hAnsi="Cambria Math" w:cs="Cambria Math"/>
        </w:rPr>
        <w:t>❹</w:t>
      </w:r>
      <w:r>
        <w:t xml:space="preserve"> Exposes only the calibration action, keeping the maintenance evidence check unambiguous in this sample.</w:t>
      </w:r>
    </w:p>
    <w:p w14:paraId="05DB33B2" w14:textId="77777777" w:rsidR="00EE2408" w:rsidRDefault="00EE2408" w:rsidP="00EE2408">
      <w:pPr>
        <w:pStyle w:val="Body1"/>
        <w:keepNext/>
      </w:pPr>
      <w:r>
        <w:t>Code output:</w:t>
      </w:r>
    </w:p>
    <w:p w14:paraId="455AD5E8" w14:textId="77777777" w:rsidR="00EE2408" w:rsidRDefault="00EE2408" w:rsidP="00EE2408">
      <w:pPr>
        <w:pStyle w:val="Body1"/>
      </w:pPr>
      <w:r>
        <w:t>Excerpt from a recorded run, with timestamps removed and line breaks added. The workflow wiring in listing 13.9 causes the participant to run; definitions alone make no model or tool call.</w:t>
      </w:r>
    </w:p>
    <w:p w14:paraId="48CCFF7F" w14:textId="77777777" w:rsidR="00EE2408" w:rsidRDefault="00EE2408" w:rsidP="00EE2408">
      <w:pPr>
        <w:pStyle w:val="Code"/>
        <w:keepLines/>
        <w:widowControl/>
      </w:pPr>
      <w:r>
        <w:t>SENSORS: READING Temperature: -9 Celsius degrees.</w:t>
      </w:r>
    </w:p>
    <w:p w14:paraId="7B727949" w14:textId="77777777" w:rsidR="00EE2408" w:rsidRDefault="00EE2408" w:rsidP="00EE2408">
      <w:pPr>
        <w:pStyle w:val="Code"/>
        <w:keepLines/>
        <w:widowControl/>
      </w:pPr>
      <w:r>
        <w:t>SENSORS: READING Humidity: 0 %</w:t>
      </w:r>
    </w:p>
    <w:p w14:paraId="71A3D0AA" w14:textId="77777777" w:rsidR="00EE2408" w:rsidRDefault="00EE2408" w:rsidP="00EE2408">
      <w:pPr>
        <w:pStyle w:val="Code"/>
        <w:keepLines/>
        <w:widowControl/>
      </w:pPr>
      <w:r>
        <w:t>Observation: temperature = -9 Celsius; humidity = 0%.</w:t>
      </w:r>
    </w:p>
    <w:p w14:paraId="3489005F" w14:textId="77777777" w:rsidR="00EE2408" w:rsidRDefault="00EE2408" w:rsidP="00EE2408">
      <w:pPr>
        <w:pStyle w:val="Body"/>
      </w:pPr>
      <w:r>
        <w:t xml:space="preserve">The shared sensors return random readings. </w:t>
      </w:r>
      <w:proofErr w:type="spellStart"/>
      <w:r>
        <w:rPr>
          <w:rFonts w:ascii="Courier New" w:hAnsi="Courier New"/>
        </w:rPr>
        <w:t>CalibrateSensorsAsync</w:t>
      </w:r>
      <w:proofErr w:type="spellEnd"/>
      <w:r>
        <w:t xml:space="preserve"> simulates work and returns a confirmation string; it does not change that random-number generation or repair earlier measurements. This keeps the book sample reusable, but it also means that a second observation is another sampled pair, not a validated physical sensor experiment.</w:t>
      </w:r>
    </w:p>
    <w:p w14:paraId="06E004AC" w14:textId="77777777" w:rsidR="00EE2408" w:rsidRDefault="00EE2408" w:rsidP="00EE2408">
      <w:pPr>
        <w:pStyle w:val="Body"/>
      </w:pPr>
      <w:r>
        <w:t>Next, define the reviewer. The earlier version of this workflow exposed a reasoning problem: the conversation contained measurements, repeated explanations, and requests for calibration, but those are not interchangeable facts. The corrected prompt explicitly distinguishes observations, tool results, earlier decisions, and manager state. Its ordered rules are shown in full because their order is part of the behavior.</w:t>
      </w:r>
    </w:p>
    <w:p w14:paraId="5B1FEAE3" w14:textId="77777777" w:rsidR="00EE2408" w:rsidRDefault="00EE2408" w:rsidP="00EE2408">
      <w:pPr>
        <w:pStyle w:val="Body1"/>
        <w:keepNext/>
      </w:pPr>
      <w:r>
        <w:t>Requirements (NuGet packages):</w:t>
      </w:r>
    </w:p>
    <w:p w14:paraId="7282ED57" w14:textId="37A27E7A" w:rsidR="00EE2408" w:rsidRDefault="00EE2408" w:rsidP="00EE2408">
      <w:pPr>
        <w:pStyle w:val="Code"/>
        <w:keepLines/>
        <w:widowControl/>
      </w:pPr>
      <w:r>
        <w:t>dotnet add package Microsoft.Agents.AI.OpenAI</w:t>
      </w:r>
    </w:p>
    <w:p w14:paraId="23D80B82" w14:textId="20629634" w:rsidR="00EE2408" w:rsidRDefault="00EE2408" w:rsidP="00EE2408">
      <w:pPr>
        <w:pStyle w:val="Body"/>
        <w:keepNext/>
      </w:pPr>
      <w:r>
        <w:t xml:space="preserve">Code path: </w:t>
      </w:r>
      <w:r w:rsidRPr="00EE2408">
        <w:rPr>
          <w:rStyle w:val="CodeinText"/>
        </w:rPr>
        <w:t>/</w:t>
      </w:r>
      <w:proofErr w:type="spellStart"/>
      <w:r w:rsidRPr="00EE2408">
        <w:rPr>
          <w:rStyle w:val="CodeinText"/>
        </w:rPr>
        <w:t>GroupChatOrchestrationWithCustomManager</w:t>
      </w:r>
      <w:proofErr w:type="spellEnd"/>
      <w:r w:rsidRPr="00EE2408">
        <w:rPr>
          <w:rStyle w:val="CodeinText"/>
        </w:rPr>
        <w:t>/Program.cs</w:t>
      </w:r>
    </w:p>
    <w:p w14:paraId="323E3918" w14:textId="50F19CA6" w:rsidR="00EE2408" w:rsidRDefault="00EE2408" w:rsidP="00EE2408">
      <w:pPr>
        <w:pStyle w:val="CodeListingCaption"/>
        <w:keepNext/>
      </w:pPr>
      <w:r>
        <w:t>Listing 13.</w:t>
      </w:r>
      <w:r w:rsidR="00F464C4">
        <w:t>9</w:t>
      </w:r>
      <w:r>
        <w:t xml:space="preserve"> Participants instructions</w:t>
      </w:r>
    </w:p>
    <w:p w14:paraId="18211068" w14:textId="77777777" w:rsidR="00EE2408" w:rsidRDefault="00EE2408" w:rsidP="00EE2408">
      <w:pPr>
        <w:pStyle w:val="Code"/>
        <w:keepLines/>
        <w:widowControl/>
      </w:pPr>
      <w:r>
        <w:t>var safetyAgent = chatClient.AsAIAgent("""</w:t>
      </w:r>
    </w:p>
    <w:p w14:paraId="477F3295" w14:textId="77777777" w:rsidR="00EE2408" w:rsidRDefault="00EE2408" w:rsidP="00EE2408">
      <w:pPr>
        <w:pStyle w:val="Code"/>
        <w:keepLines/>
        <w:widowControl/>
      </w:pPr>
      <w:r>
        <w:t xml:space="preserve">  # PERSONA</w:t>
      </w:r>
    </w:p>
    <w:p w14:paraId="75C45EEF" w14:textId="77777777" w:rsidR="00EE2408" w:rsidRDefault="00EE2408" w:rsidP="00EE2408">
      <w:pPr>
        <w:pStyle w:val="Code"/>
        <w:keepLines/>
        <w:widowControl/>
      </w:pPr>
      <w:r>
        <w:t xml:space="preserve">  You are SafetyAgent. You decide whether Robby's readings are safe.</w:t>
      </w:r>
    </w:p>
    <w:p w14:paraId="097AEABE" w14:textId="77777777" w:rsidR="00EE2408" w:rsidRDefault="00EE2408" w:rsidP="00EE2408">
      <w:pPr>
        <w:pStyle w:val="Code"/>
        <w:keepLines/>
        <w:widowControl/>
      </w:pPr>
    </w:p>
    <w:p w14:paraId="4B8C2E80" w14:textId="77777777" w:rsidR="00EE2408" w:rsidRDefault="00EE2408" w:rsidP="00EE2408">
      <w:pPr>
        <w:pStyle w:val="Code"/>
        <w:keepLines/>
        <w:widowControl/>
      </w:pPr>
      <w:r>
        <w:t xml:space="preserve">  # EVIDENCE</w:t>
      </w:r>
    </w:p>
    <w:p w14:paraId="5BE0B62C" w14:textId="77777777" w:rsidR="00EE2408" w:rsidRDefault="00EE2408" w:rsidP="00EE2408">
      <w:pPr>
        <w:pStyle w:val="Code"/>
        <w:keepLines/>
        <w:widowControl/>
      </w:pPr>
      <w:r>
        <w:t xml:space="preserve">  One observation is one EnvironmentAgent report containing a temperature/humidity pair.</w:t>
      </w:r>
    </w:p>
    <w:p w14:paraId="56B98F5F" w14:textId="77777777" w:rsidR="00EE2408" w:rsidRDefault="00EE2408" w:rsidP="00EE2408">
      <w:pPr>
        <w:pStyle w:val="Code"/>
        <w:keepLines/>
        <w:widowControl/>
      </w:pPr>
      <w:r>
        <w:t xml:space="preserve">  Tool results and repeated mentions of the same readings are not additional observations.</w:t>
      </w:r>
    </w:p>
    <w:p w14:paraId="27BE241A" w14:textId="77777777" w:rsidR="00EE2408" w:rsidRDefault="00EE2408" w:rsidP="00EE2408">
      <w:pPr>
        <w:pStyle w:val="Code"/>
        <w:keepLines/>
        <w:widowControl/>
      </w:pPr>
      <w:r>
        <w:t xml:space="preserve">  Use the latest InvestigationManager state for the completed observation count and calibration status.</w:t>
      </w:r>
    </w:p>
    <w:p w14:paraId="447BC533" w14:textId="77777777" w:rsidR="00EE2408" w:rsidRDefault="00EE2408" w:rsidP="00EE2408">
      <w:pPr>
        <w:pStyle w:val="Code"/>
        <w:keepLines/>
        <w:widowControl/>
      </w:pPr>
      <w:r>
        <w:t xml:space="preserve">  Your previous decisions are not measurements or evidence that a tool ran.</w:t>
      </w:r>
    </w:p>
    <w:p w14:paraId="5B490181" w14:textId="77777777" w:rsidR="00EE2408" w:rsidRDefault="00EE2408" w:rsidP="00EE2408">
      <w:pPr>
        <w:pStyle w:val="Code"/>
        <w:keepLines/>
        <w:widowControl/>
      </w:pPr>
      <w:r>
        <w:t xml:space="preserve">  CALIBRATION always requests more work; it never confirms that calibration happened.</w:t>
      </w:r>
    </w:p>
    <w:p w14:paraId="1ACB92C0" w14:textId="77777777" w:rsidR="00EE2408" w:rsidRDefault="00EE2408" w:rsidP="00EE2408">
      <w:pPr>
        <w:pStyle w:val="Code"/>
        <w:keepLines/>
        <w:widowControl/>
      </w:pPr>
    </w:p>
    <w:p w14:paraId="0EC97DE9" w14:textId="77777777" w:rsidR="00EE2408" w:rsidRDefault="00EE2408" w:rsidP="00EE2408">
      <w:pPr>
        <w:pStyle w:val="Code"/>
        <w:keepLines/>
        <w:widowControl/>
      </w:pPr>
      <w:r>
        <w:t xml:space="preserve">  # ACTIONS</w:t>
      </w:r>
    </w:p>
    <w:p w14:paraId="62F002EC" w14:textId="77777777" w:rsidR="00EE2408" w:rsidRDefault="00EE2408" w:rsidP="00EE2408">
      <w:pPr>
        <w:pStyle w:val="Code"/>
        <w:keepLines/>
        <w:widowControl/>
      </w:pPr>
      <w:r>
        <w:t xml:space="preserve">  Apply these rules in order, using the actual readings from all completed observations:</w:t>
      </w:r>
    </w:p>
    <w:p w14:paraId="2CAD092D" w14:textId="77777777" w:rsidR="00EE2408" w:rsidRDefault="00EE2408" w:rsidP="00EE2408">
      <w:pPr>
        <w:pStyle w:val="Code"/>
        <w:keepLines/>
        <w:widowControl/>
      </w:pPr>
      <w:r>
        <w:t xml:space="preserve">  1. If any temperature is greater than 90 Celsius or any humidity is greater than 95%, respond with DENIED.</w:t>
      </w:r>
    </w:p>
    <w:p w14:paraId="0545DD57" w14:textId="77777777" w:rsidR="00EE2408" w:rsidRDefault="00EE2408" w:rsidP="00EE2408">
      <w:pPr>
        <w:pStyle w:val="Code"/>
        <w:keepLines/>
        <w:widowControl/>
      </w:pPr>
      <w:r>
        <w:t xml:space="preserve">  2. If there are at least two observations and any temperature is greater than 60 Celsius</w:t>
      </w:r>
    </w:p>
    <w:p w14:paraId="64490BD9" w14:textId="77777777" w:rsidR="00EE2408" w:rsidRDefault="00EE2408" w:rsidP="00EE2408">
      <w:pPr>
        <w:pStyle w:val="Code"/>
        <w:keepLines/>
        <w:widowControl/>
      </w:pPr>
      <w:r>
        <w:t xml:space="preserve">     or any humidity is greater than 80%, respond with DENIED. Check both observations, not just the latest.</w:t>
      </w:r>
    </w:p>
    <w:p w14:paraId="61587B57" w14:textId="77777777" w:rsidR="00EE2408" w:rsidRDefault="00EE2408" w:rsidP="00EE2408">
      <w:pPr>
        <w:pStyle w:val="Code"/>
        <w:keepLines/>
        <w:widowControl/>
      </w:pPr>
      <w:r>
        <w:lastRenderedPageBreak/>
        <w:t xml:space="preserve">     Apply these lower limits only when the completed observation count is at least two.</w:t>
      </w:r>
    </w:p>
    <w:p w14:paraId="1A80ADF2" w14:textId="77777777" w:rsidR="00EE2408" w:rsidRDefault="00EE2408" w:rsidP="00EE2408">
      <w:pPr>
        <w:pStyle w:val="Code"/>
        <w:keepLines/>
        <w:widowControl/>
      </w:pPr>
      <w:r>
        <w:t xml:space="preserve">  3. If there is only one observation, respond with CALIBRATION and request a second observation.</w:t>
      </w:r>
    </w:p>
    <w:p w14:paraId="559DE19F" w14:textId="77777777" w:rsidR="00EE2408" w:rsidRDefault="00EE2408" w:rsidP="00EE2408">
      <w:pPr>
        <w:pStyle w:val="Code"/>
        <w:keepLines/>
        <w:widowControl/>
      </w:pPr>
      <w:r>
        <w:t xml:space="preserve">  4. If calibration is not complete, respond with CALIBRATION and request sensor calibration.</w:t>
      </w:r>
    </w:p>
    <w:p w14:paraId="24E58042" w14:textId="77777777" w:rsidR="00EE2408" w:rsidRDefault="00EE2408" w:rsidP="00EE2408">
      <w:pPr>
        <w:pStyle w:val="Code"/>
        <w:keepLines/>
        <w:widowControl/>
      </w:pPr>
      <w:r>
        <w:t xml:space="preserve">  5. Otherwise, respond with APPROVED only when the manager's state confirms calibration is complete</w:t>
      </w:r>
    </w:p>
    <w:p w14:paraId="1376223F" w14:textId="77777777" w:rsidR="00EE2408" w:rsidRDefault="00EE2408" w:rsidP="00EE2408">
      <w:pPr>
        <w:pStyle w:val="Code"/>
        <w:keepLines/>
        <w:widowControl/>
      </w:pPr>
      <w:r>
        <w:t xml:space="preserve">     and MaintenanceAgent has actually reported successful calibration.</w:t>
      </w:r>
    </w:p>
    <w:p w14:paraId="360C7C31" w14:textId="77777777" w:rsidR="00EE2408" w:rsidRDefault="00EE2408" w:rsidP="00EE2408">
      <w:pPr>
        <w:pStyle w:val="Code"/>
        <w:keepLines/>
        <w:widowControl/>
      </w:pPr>
    </w:p>
    <w:p w14:paraId="18052B36" w14:textId="77777777" w:rsidR="00EE2408" w:rsidRDefault="00EE2408" w:rsidP="00EE2408">
      <w:pPr>
        <w:pStyle w:val="Code"/>
        <w:keepLines/>
        <w:widowControl/>
      </w:pPr>
      <w:r>
        <w:t xml:space="preserve">  Values equal to a limit do not exceed it. Verify each numeric comparison before choosing a decision.</w:t>
      </w:r>
    </w:p>
    <w:p w14:paraId="19576E11" w14:textId="77777777" w:rsidR="00EE2408" w:rsidRDefault="00EE2408" w:rsidP="00EE2408">
      <w:pPr>
        <w:pStyle w:val="Code"/>
        <w:keepLines/>
        <w:widowControl/>
      </w:pPr>
      <w:r>
        <w:t xml:space="preserve">  For DENIED, cite an actual offending measurement and its limit. Never invent readings or calibration evidence.</w:t>
      </w:r>
    </w:p>
    <w:p w14:paraId="4A264589" w14:textId="77777777" w:rsidR="00EE2408" w:rsidRDefault="00EE2408" w:rsidP="00EE2408">
      <w:pPr>
        <w:pStyle w:val="Code"/>
        <w:keepLines/>
        <w:widowControl/>
      </w:pPr>
    </w:p>
    <w:p w14:paraId="39467DEC" w14:textId="77777777" w:rsidR="00EE2408" w:rsidRDefault="00EE2408" w:rsidP="00EE2408">
      <w:pPr>
        <w:pStyle w:val="Code"/>
        <w:keepLines/>
        <w:widowControl/>
      </w:pPr>
      <w:r>
        <w:t xml:space="preserve">  # OUTPUT TEMPLATE</w:t>
      </w:r>
    </w:p>
    <w:p w14:paraId="6059A8D0" w14:textId="77777777" w:rsidR="00EE2408" w:rsidRDefault="00EE2408" w:rsidP="00EE2408">
      <w:pPr>
        <w:pStyle w:val="Code"/>
        <w:keepLines/>
        <w:widowControl/>
      </w:pPr>
      <w:r>
        <w:t xml:space="preserve">  Return exactly one line using one of these formats:</w:t>
      </w:r>
    </w:p>
    <w:p w14:paraId="6AAE2AD9" w14:textId="77777777" w:rsidR="00EE2408" w:rsidRDefault="00EE2408" w:rsidP="00EE2408">
      <w:pPr>
        <w:pStyle w:val="Code"/>
        <w:keepLines/>
        <w:widowControl/>
      </w:pPr>
      <w:r>
        <w:t xml:space="preserve">  APPROVED: &lt;reason&gt;</w:t>
      </w:r>
    </w:p>
    <w:p w14:paraId="36AEA744" w14:textId="77777777" w:rsidR="00EE2408" w:rsidRDefault="00EE2408" w:rsidP="00EE2408">
      <w:pPr>
        <w:pStyle w:val="Code"/>
        <w:keepLines/>
        <w:widowControl/>
      </w:pPr>
      <w:r>
        <w:t xml:space="preserve">  DENIED: &lt;reason&gt;</w:t>
      </w:r>
    </w:p>
    <w:p w14:paraId="6553ACC6" w14:textId="77777777" w:rsidR="00EE2408" w:rsidRDefault="00EE2408" w:rsidP="00EE2408">
      <w:pPr>
        <w:pStyle w:val="Code"/>
        <w:keepLines/>
        <w:widowControl/>
      </w:pPr>
      <w:r>
        <w:t xml:space="preserve">  CALIBRATION: &lt;reason&gt;</w:t>
      </w:r>
    </w:p>
    <w:p w14:paraId="5618164C" w14:textId="77777777" w:rsidR="00EE2408" w:rsidRDefault="00EE2408" w:rsidP="00EE2408">
      <w:pPr>
        <w:pStyle w:val="Code"/>
        <w:keepLines/>
        <w:widowControl/>
      </w:pPr>
      <w:r>
        <w:t xml:space="preserve">  """,</w:t>
      </w:r>
    </w:p>
    <w:p w14:paraId="751C50CD" w14:textId="77777777" w:rsidR="00EE2408" w:rsidRDefault="00EE2408" w:rsidP="00EE2408">
      <w:pPr>
        <w:pStyle w:val="Code"/>
        <w:keepLines/>
        <w:widowControl/>
      </w:pPr>
      <w:r>
        <w:t xml:space="preserve">  "SafetyAgent");  //</w:t>
      </w:r>
      <w:r>
        <w:rPr>
          <w:rFonts w:ascii="Cambria Math" w:hAnsi="Cambria Math" w:cs="Cambria Math"/>
        </w:rPr>
        <w:t>❶</w:t>
      </w:r>
    </w:p>
    <w:p w14:paraId="5A54B797" w14:textId="77777777" w:rsidR="00EE2408" w:rsidRDefault="00EE2408" w:rsidP="00EE2408">
      <w:pPr>
        <w:pStyle w:val="CodeAnnotation"/>
      </w:pPr>
      <w:r>
        <w:rPr>
          <w:rFonts w:ascii="Cambria Math" w:hAnsi="Cambria Math" w:cs="Cambria Math"/>
        </w:rPr>
        <w:t>❶</w:t>
      </w:r>
      <w:r>
        <w:t xml:space="preserve"> Creates a tool-free reviewer with explicit evidence, ordered rules, and a one-line decision template.</w:t>
      </w:r>
    </w:p>
    <w:p w14:paraId="7F140414" w14:textId="77777777" w:rsidR="00EE2408" w:rsidRDefault="00EE2408" w:rsidP="00EE2408">
      <w:pPr>
        <w:pStyle w:val="Body1"/>
        <w:keepNext/>
      </w:pPr>
      <w:r>
        <w:t>Code output:</w:t>
      </w:r>
    </w:p>
    <w:p w14:paraId="3DED6681" w14:textId="77777777" w:rsidR="00EE2408" w:rsidRDefault="00EE2408" w:rsidP="00EE2408">
      <w:pPr>
        <w:pStyle w:val="Body1"/>
      </w:pPr>
      <w:r>
        <w:t>Recorded response after the first (-9°C, 0%) observation. The request keeps the investigation open; it is not evidence that the maintenance tool ran.</w:t>
      </w:r>
    </w:p>
    <w:p w14:paraId="57824ACA" w14:textId="77777777" w:rsidR="00EE2408" w:rsidRDefault="00EE2408" w:rsidP="00EE2408">
      <w:pPr>
        <w:pStyle w:val="Code"/>
        <w:keepLines/>
        <w:widowControl/>
      </w:pPr>
      <w:r>
        <w:t>CALIBRATION: Only one observation is complete; request a second observation.</w:t>
      </w:r>
    </w:p>
    <w:p w14:paraId="7926D1E7" w14:textId="77777777" w:rsidR="00EE2408" w:rsidRDefault="00EE2408" w:rsidP="00EE2408">
      <w:pPr>
        <w:pStyle w:val="Body1"/>
      </w:pPr>
      <w:r>
        <w:t xml:space="preserve">The prompt cannot know that a second observation was completed unless the conversation makes that fact unambiguous. </w:t>
      </w:r>
      <w:proofErr w:type="spellStart"/>
      <w:r>
        <w:rPr>
          <w:rFonts w:ascii="Courier New" w:hAnsi="Courier New"/>
        </w:rPr>
        <w:t>InvestigationManager</w:t>
      </w:r>
      <w:proofErr w:type="spellEnd"/>
      <w:r>
        <w:t xml:space="preserve"> therefore owns three small pieces of state: the completed observation count, a calibration flag, and the last selected participant. These are orchestration facts, not conclusions the reviewer should reconstruct by counting sentences.</w:t>
      </w:r>
    </w:p>
    <w:p w14:paraId="7868DDED" w14:textId="77777777" w:rsidR="00EE2408" w:rsidRDefault="00EE2408" w:rsidP="00EE2408">
      <w:pPr>
        <w:pStyle w:val="Body"/>
      </w:pPr>
      <w:r>
        <w:t xml:space="preserve">The manager extends </w:t>
      </w:r>
      <w:proofErr w:type="spellStart"/>
      <w:r>
        <w:rPr>
          <w:rFonts w:ascii="Courier New" w:hAnsi="Courier New"/>
        </w:rPr>
        <w:t>GroupChatManager</w:t>
      </w:r>
      <w:proofErr w:type="spellEnd"/>
      <w:r>
        <w:t xml:space="preserve"> directly because speaker selection must change. It implements three hooks: </w:t>
      </w:r>
      <w:proofErr w:type="spellStart"/>
      <w:r>
        <w:rPr>
          <w:rFonts w:ascii="Courier New" w:hAnsi="Courier New"/>
        </w:rPr>
        <w:t>ShouldTerminateAsync</w:t>
      </w:r>
      <w:proofErr w:type="spellEnd"/>
      <w:r>
        <w:t xml:space="preserve"> decides whether to continue, </w:t>
      </w:r>
      <w:proofErr w:type="spellStart"/>
      <w:r>
        <w:rPr>
          <w:rFonts w:ascii="Courier New" w:hAnsi="Courier New"/>
        </w:rPr>
        <w:t>UpdateHistoryAsync</w:t>
      </w:r>
      <w:proofErr w:type="spellEnd"/>
      <w:r>
        <w:t xml:space="preserve"> updates the continuing turn's state and broadcast, and </w:t>
      </w:r>
      <w:proofErr w:type="spellStart"/>
      <w:r>
        <w:rPr>
          <w:rFonts w:ascii="Courier New" w:hAnsi="Courier New"/>
        </w:rPr>
        <w:t>SelectNextAgentAsync</w:t>
      </w:r>
      <w:proofErr w:type="spellEnd"/>
      <w:r>
        <w:t xml:space="preserve"> chooses the next participant.</w:t>
      </w:r>
    </w:p>
    <w:p w14:paraId="614F7384" w14:textId="46C948BE" w:rsidR="00EE2408" w:rsidRDefault="00EE2408" w:rsidP="00EE2408">
      <w:pPr>
        <w:pStyle w:val="Body"/>
      </w:pPr>
      <w:r>
        <w:t>Listing 13.</w:t>
      </w:r>
      <w:r w:rsidR="00F464C4">
        <w:t>10</w:t>
      </w:r>
      <w:r>
        <w:t xml:space="preserve"> combines the two short source files under their shared namespace.</w:t>
      </w:r>
    </w:p>
    <w:p w14:paraId="400F7EAC" w14:textId="77777777" w:rsidR="00EE2408" w:rsidRDefault="00EE2408" w:rsidP="00EE2408">
      <w:pPr>
        <w:pStyle w:val="Body1"/>
        <w:keepNext/>
      </w:pPr>
      <w:r>
        <w:t>Requirements (NuGet packages):</w:t>
      </w:r>
    </w:p>
    <w:p w14:paraId="46B55AC6" w14:textId="69F6A0E7" w:rsidR="00EE2408" w:rsidRDefault="00EE2408" w:rsidP="00EE2408">
      <w:pPr>
        <w:pStyle w:val="Body"/>
        <w:keepNext/>
      </w:pPr>
      <w:r>
        <w:t xml:space="preserve">Code path: </w:t>
      </w:r>
      <w:r w:rsidRPr="00EE2408">
        <w:rPr>
          <w:rStyle w:val="CodeinText"/>
        </w:rPr>
        <w:t>/</w:t>
      </w:r>
      <w:proofErr w:type="spellStart"/>
      <w:r w:rsidRPr="00EE2408">
        <w:rPr>
          <w:rStyle w:val="CodeinText"/>
        </w:rPr>
        <w:t>GroupChatOrchestrationWithCustomManager</w:t>
      </w:r>
      <w:proofErr w:type="spellEnd"/>
      <w:r w:rsidRPr="00EE2408">
        <w:rPr>
          <w:rStyle w:val="CodeinText"/>
        </w:rPr>
        <w:t>/</w:t>
      </w:r>
      <w:proofErr w:type="spellStart"/>
      <w:r w:rsidRPr="00EE2408">
        <w:rPr>
          <w:rStyle w:val="CodeinText"/>
        </w:rPr>
        <w:t>SafetyDecision.cs</w:t>
      </w:r>
      <w:proofErr w:type="spellEnd"/>
    </w:p>
    <w:p w14:paraId="568483CF" w14:textId="3B995F6A" w:rsidR="00EE2408" w:rsidRDefault="00EE2408" w:rsidP="00EE2408">
      <w:pPr>
        <w:pStyle w:val="CodeListingCaption"/>
      </w:pPr>
      <w:r>
        <w:t>Listing 13.</w:t>
      </w:r>
      <w:r w:rsidR="00F464C4">
        <w:t>10</w:t>
      </w:r>
      <w:r>
        <w:t xml:space="preserve"> Implementing state-based routing and termination</w:t>
      </w:r>
    </w:p>
    <w:p w14:paraId="6CDE4EBF" w14:textId="77777777" w:rsidR="00EE2408" w:rsidRDefault="00EE2408" w:rsidP="00EE2408">
      <w:pPr>
        <w:pStyle w:val="Code"/>
        <w:keepLines/>
        <w:widowControl/>
      </w:pPr>
      <w:r>
        <w:t>using Microsoft.Agents.AI;</w:t>
      </w:r>
    </w:p>
    <w:p w14:paraId="277FD66C" w14:textId="77777777" w:rsidR="00EE2408" w:rsidRDefault="00EE2408" w:rsidP="00EE2408">
      <w:pPr>
        <w:pStyle w:val="Code"/>
        <w:keepLines/>
        <w:widowControl/>
      </w:pPr>
      <w:r>
        <w:t>using Microsoft.Agents.AI.Workflows;</w:t>
      </w:r>
    </w:p>
    <w:p w14:paraId="6E51A966" w14:textId="77777777" w:rsidR="00EE2408" w:rsidRDefault="00EE2408" w:rsidP="00EE2408">
      <w:pPr>
        <w:pStyle w:val="Code"/>
        <w:keepLines/>
        <w:widowControl/>
      </w:pPr>
      <w:r>
        <w:t>using Microsoft.Extensions.AI;</w:t>
      </w:r>
    </w:p>
    <w:p w14:paraId="4DDCA8C9" w14:textId="77777777" w:rsidR="00EE2408" w:rsidRDefault="00EE2408" w:rsidP="00EE2408">
      <w:pPr>
        <w:pStyle w:val="Code"/>
        <w:keepLines/>
        <w:widowControl/>
      </w:pPr>
    </w:p>
    <w:p w14:paraId="2544153E" w14:textId="77777777" w:rsidR="00EE2408" w:rsidRDefault="00EE2408" w:rsidP="00EE2408">
      <w:pPr>
        <w:pStyle w:val="Code"/>
        <w:keepLines/>
        <w:widowControl/>
      </w:pPr>
      <w:r>
        <w:t>namespace GroupChatOrchestrationWithCustomManager;</w:t>
      </w:r>
    </w:p>
    <w:p w14:paraId="3FEFA66B" w14:textId="77777777" w:rsidR="00EE2408" w:rsidRDefault="00EE2408" w:rsidP="00EE2408">
      <w:pPr>
        <w:pStyle w:val="Code"/>
        <w:keepLines/>
        <w:widowControl/>
      </w:pPr>
    </w:p>
    <w:p w14:paraId="67D027DE" w14:textId="77777777" w:rsidR="00EE2408" w:rsidRDefault="00EE2408" w:rsidP="00EE2408">
      <w:pPr>
        <w:pStyle w:val="Code"/>
        <w:keepLines/>
        <w:widowControl/>
      </w:pPr>
      <w:r>
        <w:t>public enum SafetyDecision</w:t>
      </w:r>
    </w:p>
    <w:p w14:paraId="3796570D" w14:textId="77777777" w:rsidR="00EE2408" w:rsidRDefault="00EE2408" w:rsidP="00EE2408">
      <w:pPr>
        <w:pStyle w:val="Code"/>
        <w:keepLines/>
        <w:widowControl/>
      </w:pPr>
      <w:r>
        <w:t>{</w:t>
      </w:r>
    </w:p>
    <w:p w14:paraId="1D965AAD" w14:textId="77777777" w:rsidR="00EE2408" w:rsidRDefault="00EE2408" w:rsidP="00EE2408">
      <w:pPr>
        <w:pStyle w:val="Code"/>
        <w:keepLines/>
        <w:widowControl/>
      </w:pPr>
      <w:r>
        <w:t xml:space="preserve">  APPROVED,</w:t>
      </w:r>
    </w:p>
    <w:p w14:paraId="2C21673B" w14:textId="77777777" w:rsidR="00EE2408" w:rsidRDefault="00EE2408" w:rsidP="00EE2408">
      <w:pPr>
        <w:pStyle w:val="Code"/>
        <w:keepLines/>
        <w:widowControl/>
      </w:pPr>
      <w:r>
        <w:t xml:space="preserve">  DENIED,</w:t>
      </w:r>
    </w:p>
    <w:p w14:paraId="188207BF" w14:textId="77777777" w:rsidR="00EE2408" w:rsidRDefault="00EE2408" w:rsidP="00EE2408">
      <w:pPr>
        <w:pStyle w:val="Code"/>
        <w:keepLines/>
        <w:widowControl/>
      </w:pPr>
      <w:r>
        <w:t xml:space="preserve">  CALIBRATION</w:t>
      </w:r>
    </w:p>
    <w:p w14:paraId="4F6FDE89" w14:textId="77777777" w:rsidR="00EE2408" w:rsidRDefault="00EE2408" w:rsidP="00EE2408">
      <w:pPr>
        <w:pStyle w:val="Code"/>
        <w:keepLines/>
        <w:widowControl/>
      </w:pPr>
      <w:r>
        <w:t>}</w:t>
      </w:r>
    </w:p>
    <w:p w14:paraId="1B0623CB" w14:textId="77777777" w:rsidR="00EE2408" w:rsidRDefault="00EE2408" w:rsidP="00EE2408">
      <w:pPr>
        <w:pStyle w:val="Body"/>
        <w:keepNext/>
      </w:pPr>
    </w:p>
    <w:p w14:paraId="3FDF1967" w14:textId="4F718C12" w:rsidR="00EE2408" w:rsidRDefault="00EE2408" w:rsidP="00EE2408">
      <w:pPr>
        <w:pStyle w:val="Body"/>
        <w:keepNext/>
      </w:pPr>
      <w:r>
        <w:t>In listing 13.</w:t>
      </w:r>
      <w:r w:rsidR="00F464C4">
        <w:t>11</w:t>
      </w:r>
      <w:r>
        <w:t xml:space="preserve"> we have the investigation manager which implements the </w:t>
      </w:r>
      <w:proofErr w:type="spellStart"/>
      <w:r w:rsidRPr="00EE2408">
        <w:rPr>
          <w:rStyle w:val="CodeinText"/>
        </w:rPr>
        <w:t>GroupChatManager</w:t>
      </w:r>
      <w:proofErr w:type="spellEnd"/>
      <w:r>
        <w:t xml:space="preserve"> abstraction.</w:t>
      </w:r>
    </w:p>
    <w:p w14:paraId="3668312D" w14:textId="6083EF0D" w:rsidR="00EE2408" w:rsidRDefault="00EE2408" w:rsidP="00EE2408">
      <w:pPr>
        <w:pStyle w:val="Body"/>
        <w:keepNext/>
      </w:pPr>
      <w:r>
        <w:t xml:space="preserve">Code path: </w:t>
      </w:r>
      <w:r w:rsidRPr="00EE2408">
        <w:rPr>
          <w:rStyle w:val="CodeinText"/>
        </w:rPr>
        <w:t>/</w:t>
      </w:r>
      <w:proofErr w:type="spellStart"/>
      <w:r w:rsidRPr="00EE2408">
        <w:rPr>
          <w:rStyle w:val="CodeinText"/>
        </w:rPr>
        <w:t>GroupChatOrchestrationWithCustomManager</w:t>
      </w:r>
      <w:proofErr w:type="spellEnd"/>
      <w:r w:rsidRPr="00EE2408">
        <w:rPr>
          <w:rStyle w:val="CodeinText"/>
        </w:rPr>
        <w:t>/</w:t>
      </w:r>
      <w:proofErr w:type="spellStart"/>
      <w:r w:rsidRPr="00EE2408">
        <w:rPr>
          <w:rStyle w:val="CodeinText"/>
        </w:rPr>
        <w:t>InvestigationManager.c</w:t>
      </w:r>
      <w:r>
        <w:rPr>
          <w:rStyle w:val="CodeinText"/>
        </w:rPr>
        <w:t>s</w:t>
      </w:r>
      <w:proofErr w:type="spellEnd"/>
    </w:p>
    <w:p w14:paraId="56335D9E" w14:textId="032F4EF1" w:rsidR="00EE2408" w:rsidRDefault="00EE2408" w:rsidP="00EE2408">
      <w:pPr>
        <w:pStyle w:val="CodeListingCaption"/>
        <w:keepNext/>
      </w:pPr>
      <w:r>
        <w:t>Listing 13.</w:t>
      </w:r>
      <w:r w:rsidR="00F464C4">
        <w:t>11</w:t>
      </w:r>
      <w:r>
        <w:t xml:space="preserve"> Implementing state-based routing and termination</w:t>
      </w:r>
    </w:p>
    <w:p w14:paraId="0B9B612D" w14:textId="77777777" w:rsidR="00EE2408" w:rsidRDefault="00EE2408" w:rsidP="00EE2408">
      <w:pPr>
        <w:pStyle w:val="Code"/>
        <w:keepLines/>
        <w:widowControl/>
      </w:pPr>
      <w:r>
        <w:t>using Microsoft.Agents.AI;</w:t>
      </w:r>
    </w:p>
    <w:p w14:paraId="62EBA89A" w14:textId="77777777" w:rsidR="00EE2408" w:rsidRDefault="00EE2408" w:rsidP="00EE2408">
      <w:pPr>
        <w:pStyle w:val="Code"/>
        <w:keepLines/>
        <w:widowControl/>
      </w:pPr>
      <w:r>
        <w:t>using Microsoft.Agents.AI.Workflows;</w:t>
      </w:r>
    </w:p>
    <w:p w14:paraId="05B01110" w14:textId="77777777" w:rsidR="00EE2408" w:rsidRDefault="00EE2408" w:rsidP="00EE2408">
      <w:pPr>
        <w:pStyle w:val="Code"/>
        <w:keepLines/>
        <w:widowControl/>
      </w:pPr>
      <w:r>
        <w:t>using Microsoft.Extensions.AI;</w:t>
      </w:r>
    </w:p>
    <w:p w14:paraId="4E8B429E" w14:textId="77777777" w:rsidR="00EE2408" w:rsidRDefault="00EE2408" w:rsidP="00EE2408">
      <w:pPr>
        <w:pStyle w:val="Code"/>
        <w:keepLines/>
        <w:widowControl/>
      </w:pPr>
    </w:p>
    <w:p w14:paraId="4F877CE4" w14:textId="77777777" w:rsidR="00EE2408" w:rsidRDefault="00EE2408" w:rsidP="00EE2408">
      <w:pPr>
        <w:pStyle w:val="Code"/>
        <w:keepLines/>
        <w:widowControl/>
      </w:pPr>
      <w:r>
        <w:t>namespace GroupChatOrchestrationWithCustomManager;</w:t>
      </w:r>
    </w:p>
    <w:p w14:paraId="20BC0220" w14:textId="77777777" w:rsidR="00EE2408" w:rsidRDefault="00EE2408" w:rsidP="00EE2408">
      <w:pPr>
        <w:pStyle w:val="Code"/>
        <w:keepLines/>
        <w:widowControl/>
      </w:pPr>
    </w:p>
    <w:p w14:paraId="67AA4397" w14:textId="77777777" w:rsidR="00EE2408" w:rsidRDefault="00EE2408" w:rsidP="00EE2408">
      <w:pPr>
        <w:pStyle w:val="Code"/>
        <w:keepLines/>
        <w:widowControl/>
      </w:pPr>
      <w:r>
        <w:t xml:space="preserve">public sealed class InvestigationManager(AIAgent EnvironmentAgent, AIAgent MaintenanceAgent, AIAgent SafetyAgent) </w:t>
      </w:r>
    </w:p>
    <w:p w14:paraId="09EFDA04" w14:textId="77777777" w:rsidR="00EE2408" w:rsidRDefault="00EE2408" w:rsidP="00EE2408">
      <w:pPr>
        <w:pStyle w:val="Code"/>
        <w:keepLines/>
        <w:widowControl/>
      </w:pPr>
      <w:r>
        <w:t xml:space="preserve">  : GroupChatManager</w:t>
      </w:r>
    </w:p>
    <w:p w14:paraId="518B7CFB" w14:textId="77777777" w:rsidR="00EE2408" w:rsidRDefault="00EE2408" w:rsidP="00EE2408">
      <w:pPr>
        <w:pStyle w:val="Code"/>
        <w:keepLines/>
        <w:widowControl/>
      </w:pPr>
      <w:r>
        <w:t>{</w:t>
      </w:r>
    </w:p>
    <w:p w14:paraId="6F46857E" w14:textId="77777777" w:rsidR="00EE2408" w:rsidRDefault="00EE2408" w:rsidP="00EE2408">
      <w:pPr>
        <w:pStyle w:val="Code"/>
        <w:keepLines/>
        <w:widowControl/>
      </w:pPr>
      <w:r>
        <w:t xml:space="preserve">  private bool _calibrated;  //</w:t>
      </w:r>
      <w:r>
        <w:rPr>
          <w:rFonts w:ascii="Cambria Math" w:hAnsi="Cambria Math" w:cs="Cambria Math"/>
        </w:rPr>
        <w:t>❶</w:t>
      </w:r>
    </w:p>
    <w:p w14:paraId="7F7C2A95" w14:textId="77777777" w:rsidR="00EE2408" w:rsidRDefault="00EE2408" w:rsidP="00EE2408">
      <w:pPr>
        <w:pStyle w:val="Code"/>
        <w:keepLines/>
        <w:widowControl/>
      </w:pPr>
      <w:r>
        <w:t xml:space="preserve">  private int _observationCount;</w:t>
      </w:r>
    </w:p>
    <w:p w14:paraId="597A810D" w14:textId="77777777" w:rsidR="00EE2408" w:rsidRDefault="00EE2408" w:rsidP="00EE2408">
      <w:pPr>
        <w:pStyle w:val="Code"/>
        <w:keepLines/>
        <w:widowControl/>
      </w:pPr>
      <w:r>
        <w:t xml:space="preserve">  private AIAgent? _lastAgent;</w:t>
      </w:r>
    </w:p>
    <w:p w14:paraId="4BB5B15B" w14:textId="77777777" w:rsidR="00EE2408" w:rsidRDefault="00EE2408" w:rsidP="00EE2408">
      <w:pPr>
        <w:pStyle w:val="Code"/>
        <w:keepLines/>
        <w:widowControl/>
      </w:pPr>
    </w:p>
    <w:p w14:paraId="1461BD8A" w14:textId="77777777" w:rsidR="00EE2408" w:rsidRDefault="00EE2408" w:rsidP="00EE2408">
      <w:pPr>
        <w:pStyle w:val="Code"/>
        <w:keepLines/>
        <w:widowControl/>
      </w:pPr>
      <w:r>
        <w:t xml:space="preserve">  protected override ValueTask&lt;bool&gt; ShouldTerminateAsync(</w:t>
      </w:r>
    </w:p>
    <w:p w14:paraId="04B10392" w14:textId="77777777" w:rsidR="00EE2408" w:rsidRDefault="00EE2408" w:rsidP="00EE2408">
      <w:pPr>
        <w:pStyle w:val="Code"/>
        <w:keepLines/>
        <w:widowControl/>
      </w:pPr>
      <w:r>
        <w:t xml:space="preserve">    IReadOnlyList&lt;ChatMessage&gt; history,</w:t>
      </w:r>
    </w:p>
    <w:p w14:paraId="15E2A081" w14:textId="77777777" w:rsidR="00EE2408" w:rsidRDefault="00EE2408" w:rsidP="00EE2408">
      <w:pPr>
        <w:pStyle w:val="Code"/>
        <w:keepLines/>
        <w:widowControl/>
      </w:pPr>
      <w:r>
        <w:t xml:space="preserve">    CancellationToken cancellationToken = default)</w:t>
      </w:r>
    </w:p>
    <w:p w14:paraId="32342BA3" w14:textId="77777777" w:rsidR="00EE2408" w:rsidRDefault="00EE2408" w:rsidP="00EE2408">
      <w:pPr>
        <w:pStyle w:val="Code"/>
        <w:keepLines/>
        <w:widowControl/>
      </w:pPr>
      <w:r>
        <w:t xml:space="preserve">  {</w:t>
      </w:r>
    </w:p>
    <w:p w14:paraId="167ADD97" w14:textId="77777777" w:rsidR="00EE2408" w:rsidRDefault="00EE2408" w:rsidP="00EE2408">
      <w:pPr>
        <w:pStyle w:val="Code"/>
        <w:keepLines/>
        <w:widowControl/>
      </w:pPr>
      <w:r>
        <w:t xml:space="preserve">    var lastDecision = (history.LastOrDefault()?.Text ?? string.Empty).Split(':', 2)[0].Trim();  //</w:t>
      </w:r>
      <w:r>
        <w:rPr>
          <w:rFonts w:ascii="Cambria Math" w:hAnsi="Cambria Math" w:cs="Cambria Math"/>
        </w:rPr>
        <w:t>❷</w:t>
      </w:r>
    </w:p>
    <w:p w14:paraId="0293A760" w14:textId="77777777" w:rsidR="00EE2408" w:rsidRDefault="00EE2408" w:rsidP="00EE2408">
      <w:pPr>
        <w:pStyle w:val="Code"/>
        <w:keepLines/>
        <w:widowControl/>
      </w:pPr>
    </w:p>
    <w:p w14:paraId="7588C638" w14:textId="77777777" w:rsidR="00EE2408" w:rsidRDefault="00EE2408" w:rsidP="00EE2408">
      <w:pPr>
        <w:pStyle w:val="Code"/>
        <w:keepLines/>
        <w:widowControl/>
      </w:pPr>
      <w:r>
        <w:t xml:space="preserve">    return ValueTask.FromResult(</w:t>
      </w:r>
    </w:p>
    <w:p w14:paraId="1B2942F7" w14:textId="77777777" w:rsidR="00EE2408" w:rsidRDefault="00EE2408" w:rsidP="00EE2408">
      <w:pPr>
        <w:pStyle w:val="Code"/>
        <w:keepLines/>
        <w:widowControl/>
      </w:pPr>
      <w:r>
        <w:t xml:space="preserve">      IterationCount &gt;= MaximumIterationCount ||  //</w:t>
      </w:r>
      <w:r>
        <w:rPr>
          <w:rFonts w:ascii="Cambria Math" w:hAnsi="Cambria Math" w:cs="Cambria Math"/>
        </w:rPr>
        <w:t>❸</w:t>
      </w:r>
    </w:p>
    <w:p w14:paraId="18FAC870" w14:textId="77777777" w:rsidR="00EE2408" w:rsidRDefault="00EE2408" w:rsidP="00EE2408">
      <w:pPr>
        <w:pStyle w:val="Code"/>
        <w:keepLines/>
        <w:widowControl/>
      </w:pPr>
      <w:r>
        <w:t xml:space="preserve">      (_lastAgent == SafetyAgent &amp;&amp;</w:t>
      </w:r>
    </w:p>
    <w:p w14:paraId="67E827D5" w14:textId="77777777" w:rsidR="00EE2408" w:rsidRDefault="00EE2408" w:rsidP="00EE2408">
      <w:pPr>
        <w:pStyle w:val="Code"/>
        <w:keepLines/>
        <w:widowControl/>
      </w:pPr>
      <w:r>
        <w:t xml:space="preserve">        (lastDecision.Equals(nameof(SafetyDecision.DENIED), StringComparison.OrdinalIgnoreCase) ||</w:t>
      </w:r>
    </w:p>
    <w:p w14:paraId="504D0A98" w14:textId="77777777" w:rsidR="00EE2408" w:rsidRDefault="00EE2408" w:rsidP="00EE2408">
      <w:pPr>
        <w:pStyle w:val="Code"/>
        <w:keepLines/>
        <w:widowControl/>
      </w:pPr>
      <w:r>
        <w:t xml:space="preserve">         (_calibrated &amp;&amp; lastDecision.Equals(nameof(SafetyDecision.APPROVED), StringComparison.OrdinalIgnoreCase)))));</w:t>
      </w:r>
    </w:p>
    <w:p w14:paraId="369C387E" w14:textId="77777777" w:rsidR="00EE2408" w:rsidRDefault="00EE2408" w:rsidP="00EE2408">
      <w:pPr>
        <w:pStyle w:val="Code"/>
        <w:keepLines/>
        <w:widowControl/>
      </w:pPr>
      <w:r>
        <w:t xml:space="preserve">  }</w:t>
      </w:r>
    </w:p>
    <w:p w14:paraId="22301A5C" w14:textId="77777777" w:rsidR="00EE2408" w:rsidRDefault="00EE2408" w:rsidP="00EE2408">
      <w:pPr>
        <w:pStyle w:val="Code"/>
        <w:keepLines/>
        <w:widowControl/>
      </w:pPr>
    </w:p>
    <w:p w14:paraId="2A6FF412" w14:textId="77777777" w:rsidR="00EE2408" w:rsidRDefault="00EE2408" w:rsidP="00EE2408">
      <w:pPr>
        <w:pStyle w:val="Code"/>
        <w:keepLines/>
        <w:widowControl/>
      </w:pPr>
      <w:r>
        <w:t xml:space="preserve">  protected override ValueTask&lt;IEnumerable&lt;ChatMessage&gt;&gt; UpdateHistoryAsync(  //</w:t>
      </w:r>
      <w:r>
        <w:rPr>
          <w:rFonts w:ascii="Cambria Math" w:hAnsi="Cambria Math" w:cs="Cambria Math"/>
        </w:rPr>
        <w:t>❹</w:t>
      </w:r>
    </w:p>
    <w:p w14:paraId="23F3164E" w14:textId="77777777" w:rsidR="00EE2408" w:rsidRDefault="00EE2408" w:rsidP="00EE2408">
      <w:pPr>
        <w:pStyle w:val="Code"/>
        <w:keepLines/>
        <w:widowControl/>
      </w:pPr>
      <w:r>
        <w:t xml:space="preserve">    IReadOnlyList&lt;ChatMessage&gt; history,</w:t>
      </w:r>
    </w:p>
    <w:p w14:paraId="3FAB77EA" w14:textId="77777777" w:rsidR="00EE2408" w:rsidRDefault="00EE2408" w:rsidP="00EE2408">
      <w:pPr>
        <w:pStyle w:val="Code"/>
        <w:keepLines/>
        <w:widowControl/>
      </w:pPr>
      <w:r>
        <w:t xml:space="preserve">    CancellationToken cancellationToken = default)</w:t>
      </w:r>
    </w:p>
    <w:p w14:paraId="30243416" w14:textId="77777777" w:rsidR="00EE2408" w:rsidRDefault="00EE2408" w:rsidP="00EE2408">
      <w:pPr>
        <w:pStyle w:val="Code"/>
        <w:keepLines/>
        <w:widowControl/>
      </w:pPr>
      <w:r>
        <w:t xml:space="preserve">  {</w:t>
      </w:r>
    </w:p>
    <w:p w14:paraId="77EEEEEE" w14:textId="77777777" w:rsidR="00EE2408" w:rsidRDefault="00EE2408" w:rsidP="00EE2408">
      <w:pPr>
        <w:pStyle w:val="Code"/>
        <w:keepLines/>
        <w:widowControl/>
      </w:pPr>
      <w:r>
        <w:t xml:space="preserve">    if (_lastAgent == EnvironmentAgent)</w:t>
      </w:r>
    </w:p>
    <w:p w14:paraId="2451107B" w14:textId="77777777" w:rsidR="00EE2408" w:rsidRDefault="00EE2408" w:rsidP="00EE2408">
      <w:pPr>
        <w:pStyle w:val="Code"/>
        <w:keepLines/>
        <w:widowControl/>
      </w:pPr>
      <w:r>
        <w:t xml:space="preserve">      _observationCount++;</w:t>
      </w:r>
    </w:p>
    <w:p w14:paraId="54F20770" w14:textId="77777777" w:rsidR="00EE2408" w:rsidRDefault="00EE2408" w:rsidP="00EE2408">
      <w:pPr>
        <w:pStyle w:val="Code"/>
        <w:keepLines/>
        <w:widowControl/>
      </w:pPr>
      <w:r>
        <w:t xml:space="preserve">    else if (_lastAgent == MaintenanceAgent)</w:t>
      </w:r>
    </w:p>
    <w:p w14:paraId="64143BD6" w14:textId="77777777" w:rsidR="00EE2408" w:rsidRDefault="00EE2408" w:rsidP="00EE2408">
      <w:pPr>
        <w:pStyle w:val="Code"/>
        <w:keepLines/>
        <w:widowControl/>
      </w:pPr>
      <w:r>
        <w:t xml:space="preserve">      _calibrated = history.SelectMany(message =&gt; message.Contents)</w:t>
      </w:r>
    </w:p>
    <w:p w14:paraId="77486D03" w14:textId="77777777" w:rsidR="00EE2408" w:rsidRDefault="00EE2408" w:rsidP="00EE2408">
      <w:pPr>
        <w:pStyle w:val="Code"/>
        <w:keepLines/>
        <w:widowControl/>
      </w:pPr>
      <w:r>
        <w:t xml:space="preserve">        .OfType&lt;FunctionResultContent&gt;()</w:t>
      </w:r>
    </w:p>
    <w:p w14:paraId="308AF7FD" w14:textId="77777777" w:rsidR="00EE2408" w:rsidRDefault="00EE2408" w:rsidP="00EE2408">
      <w:pPr>
        <w:pStyle w:val="Code"/>
        <w:keepLines/>
        <w:widowControl/>
      </w:pPr>
      <w:r>
        <w:t xml:space="preserve">        .Any(result =&gt; result.Exception is null &amp;&amp; result.Result is not null);</w:t>
      </w:r>
    </w:p>
    <w:p w14:paraId="5E586DF7" w14:textId="77777777" w:rsidR="00EE2408" w:rsidRDefault="00EE2408" w:rsidP="00EE2408">
      <w:pPr>
        <w:pStyle w:val="Code"/>
        <w:keepLines/>
        <w:widowControl/>
      </w:pPr>
    </w:p>
    <w:p w14:paraId="017F7A65" w14:textId="77777777" w:rsidR="00EE2408" w:rsidRDefault="00EE2408" w:rsidP="00EE2408">
      <w:pPr>
        <w:pStyle w:val="Code"/>
        <w:keepLines/>
        <w:widowControl/>
      </w:pPr>
      <w:r>
        <w:t xml:space="preserve">    ChatMessage state = new(ChatRole.User, $"""</w:t>
      </w:r>
    </w:p>
    <w:p w14:paraId="12872A1E" w14:textId="77777777" w:rsidR="00EE2408" w:rsidRDefault="00EE2408" w:rsidP="00EE2408">
      <w:pPr>
        <w:pStyle w:val="Code"/>
        <w:keepLines/>
        <w:widowControl/>
      </w:pPr>
      <w:r>
        <w:t xml:space="preserve">      InvestigationManager state:</w:t>
      </w:r>
    </w:p>
    <w:p w14:paraId="666787EE" w14:textId="77777777" w:rsidR="00EE2408" w:rsidRDefault="00EE2408" w:rsidP="00EE2408">
      <w:pPr>
        <w:pStyle w:val="Code"/>
        <w:keepLines/>
        <w:widowControl/>
      </w:pPr>
      <w:r>
        <w:t xml:space="preserve">      Completed observations: {_observationCount}</w:t>
      </w:r>
    </w:p>
    <w:p w14:paraId="2CD6A24C" w14:textId="77777777" w:rsidR="00EE2408" w:rsidRDefault="00EE2408" w:rsidP="00EE2408">
      <w:pPr>
        <w:pStyle w:val="Code"/>
        <w:keepLines/>
        <w:widowControl/>
      </w:pPr>
      <w:r>
        <w:t xml:space="preserve">      Calibration completed: {_calibrated}</w:t>
      </w:r>
    </w:p>
    <w:p w14:paraId="411CFDE6" w14:textId="77777777" w:rsidR="00EE2408" w:rsidRDefault="00EE2408" w:rsidP="00EE2408">
      <w:pPr>
        <w:pStyle w:val="Code"/>
        <w:keepLines/>
        <w:widowControl/>
      </w:pPr>
      <w:r>
        <w:t xml:space="preserve">      """) { AuthorName = nameof(InvestigationManager) };  //</w:t>
      </w:r>
      <w:r>
        <w:rPr>
          <w:rFonts w:ascii="Cambria Math" w:hAnsi="Cambria Math" w:cs="Cambria Math"/>
        </w:rPr>
        <w:t>❺</w:t>
      </w:r>
    </w:p>
    <w:p w14:paraId="1045348D" w14:textId="77777777" w:rsidR="00EE2408" w:rsidRDefault="00EE2408" w:rsidP="00EE2408">
      <w:pPr>
        <w:pStyle w:val="Code"/>
        <w:keepLines/>
        <w:widowControl/>
      </w:pPr>
    </w:p>
    <w:p w14:paraId="49FDD073" w14:textId="77777777" w:rsidR="00EE2408" w:rsidRDefault="00EE2408" w:rsidP="00EE2408">
      <w:pPr>
        <w:pStyle w:val="Code"/>
        <w:keepLines/>
        <w:widowControl/>
      </w:pPr>
      <w:r>
        <w:t xml:space="preserve">    return ValueTask.FromResult&lt;IEnumerable&lt;ChatMessage&gt;&gt;([.. history, state]);</w:t>
      </w:r>
    </w:p>
    <w:p w14:paraId="2932B3B4" w14:textId="77777777" w:rsidR="00EE2408" w:rsidRDefault="00EE2408" w:rsidP="00EE2408">
      <w:pPr>
        <w:pStyle w:val="Code"/>
        <w:keepLines/>
        <w:widowControl/>
      </w:pPr>
      <w:r>
        <w:t xml:space="preserve">  }</w:t>
      </w:r>
    </w:p>
    <w:p w14:paraId="1924D7C2" w14:textId="77777777" w:rsidR="00EE2408" w:rsidRDefault="00EE2408" w:rsidP="00EE2408">
      <w:pPr>
        <w:pStyle w:val="Code"/>
        <w:keepLines/>
        <w:widowControl/>
      </w:pPr>
    </w:p>
    <w:p w14:paraId="3575FF60" w14:textId="77777777" w:rsidR="00EE2408" w:rsidRDefault="00EE2408" w:rsidP="00EE2408">
      <w:pPr>
        <w:pStyle w:val="Code"/>
        <w:keepLines/>
        <w:widowControl/>
      </w:pPr>
      <w:r>
        <w:t xml:space="preserve">  protected override ValueTask&lt;AIAgent&gt; SelectNextAgentAsync(</w:t>
      </w:r>
    </w:p>
    <w:p w14:paraId="0AD2CDCF" w14:textId="77777777" w:rsidR="00EE2408" w:rsidRDefault="00EE2408" w:rsidP="00EE2408">
      <w:pPr>
        <w:pStyle w:val="Code"/>
        <w:keepLines/>
        <w:widowControl/>
      </w:pPr>
      <w:r>
        <w:t xml:space="preserve">    IReadOnlyList&lt;ChatMessage&gt; history,</w:t>
      </w:r>
    </w:p>
    <w:p w14:paraId="542E400F" w14:textId="77777777" w:rsidR="00EE2408" w:rsidRDefault="00EE2408" w:rsidP="00EE2408">
      <w:pPr>
        <w:pStyle w:val="Code"/>
        <w:keepLines/>
        <w:widowControl/>
      </w:pPr>
      <w:r>
        <w:t xml:space="preserve">    CancellationToken cancellationToken = default)</w:t>
      </w:r>
    </w:p>
    <w:p w14:paraId="0D5C72B1" w14:textId="77777777" w:rsidR="00EE2408" w:rsidRDefault="00EE2408" w:rsidP="00EE2408">
      <w:pPr>
        <w:pStyle w:val="Code"/>
        <w:keepLines/>
        <w:widowControl/>
      </w:pPr>
      <w:r>
        <w:t xml:space="preserve">  {</w:t>
      </w:r>
    </w:p>
    <w:p w14:paraId="2EA8B1B7" w14:textId="77777777" w:rsidR="00EE2408" w:rsidRDefault="00EE2408" w:rsidP="00EE2408">
      <w:pPr>
        <w:pStyle w:val="Code"/>
        <w:keepLines/>
        <w:widowControl/>
      </w:pPr>
      <w:r>
        <w:t xml:space="preserve">    AIAgent nextAgent;  //</w:t>
      </w:r>
      <w:r>
        <w:rPr>
          <w:rFonts w:ascii="Cambria Math" w:hAnsi="Cambria Math" w:cs="Cambria Math"/>
        </w:rPr>
        <w:t>❻</w:t>
      </w:r>
    </w:p>
    <w:p w14:paraId="18B682EA" w14:textId="77777777" w:rsidR="00EE2408" w:rsidRDefault="00EE2408" w:rsidP="00EE2408">
      <w:pPr>
        <w:pStyle w:val="Code"/>
        <w:keepLines/>
        <w:widowControl/>
      </w:pPr>
      <w:r>
        <w:t xml:space="preserve">    if (_lastAgent is null)</w:t>
      </w:r>
    </w:p>
    <w:p w14:paraId="2CC8FEC9" w14:textId="77777777" w:rsidR="00EE2408" w:rsidRDefault="00EE2408" w:rsidP="00EE2408">
      <w:pPr>
        <w:pStyle w:val="Code"/>
        <w:keepLines/>
        <w:widowControl/>
      </w:pPr>
      <w:r>
        <w:lastRenderedPageBreak/>
        <w:t xml:space="preserve">      nextAgent = EnvironmentAgent;</w:t>
      </w:r>
    </w:p>
    <w:p w14:paraId="35E32C34" w14:textId="77777777" w:rsidR="00EE2408" w:rsidRDefault="00EE2408" w:rsidP="00EE2408">
      <w:pPr>
        <w:pStyle w:val="Code"/>
        <w:keepLines/>
        <w:widowControl/>
      </w:pPr>
      <w:r>
        <w:t xml:space="preserve">    else if (_lastAgent == EnvironmentAgent || _lastAgent == MaintenanceAgent)</w:t>
      </w:r>
    </w:p>
    <w:p w14:paraId="67238FCB" w14:textId="77777777" w:rsidR="00EE2408" w:rsidRDefault="00EE2408" w:rsidP="00EE2408">
      <w:pPr>
        <w:pStyle w:val="Code"/>
        <w:keepLines/>
        <w:widowControl/>
      </w:pPr>
      <w:r>
        <w:t xml:space="preserve">      nextAgent = SafetyAgent;</w:t>
      </w:r>
    </w:p>
    <w:p w14:paraId="5A5054D5" w14:textId="77777777" w:rsidR="00EE2408" w:rsidRDefault="00EE2408" w:rsidP="00EE2408">
      <w:pPr>
        <w:pStyle w:val="Code"/>
        <w:keepLines/>
        <w:widowControl/>
      </w:pPr>
      <w:r>
        <w:t xml:space="preserve">    else if (_observationCount &lt; 2)</w:t>
      </w:r>
    </w:p>
    <w:p w14:paraId="56D35368" w14:textId="77777777" w:rsidR="00EE2408" w:rsidRDefault="00EE2408" w:rsidP="00EE2408">
      <w:pPr>
        <w:pStyle w:val="Code"/>
        <w:keepLines/>
        <w:widowControl/>
      </w:pPr>
      <w:r>
        <w:t xml:space="preserve">      nextAgent = EnvironmentAgent;</w:t>
      </w:r>
    </w:p>
    <w:p w14:paraId="0433A96E" w14:textId="77777777" w:rsidR="00EE2408" w:rsidRDefault="00EE2408" w:rsidP="00EE2408">
      <w:pPr>
        <w:pStyle w:val="Code"/>
        <w:keepLines/>
        <w:widowControl/>
      </w:pPr>
      <w:r>
        <w:t xml:space="preserve">    else if (!_calibrated)</w:t>
      </w:r>
    </w:p>
    <w:p w14:paraId="4CF7A2F9" w14:textId="77777777" w:rsidR="00EE2408" w:rsidRDefault="00EE2408" w:rsidP="00EE2408">
      <w:pPr>
        <w:pStyle w:val="Code"/>
        <w:keepLines/>
        <w:widowControl/>
      </w:pPr>
      <w:r>
        <w:t xml:space="preserve">      nextAgent = MaintenanceAgent;</w:t>
      </w:r>
    </w:p>
    <w:p w14:paraId="53340545" w14:textId="77777777" w:rsidR="00EE2408" w:rsidRDefault="00EE2408" w:rsidP="00EE2408">
      <w:pPr>
        <w:pStyle w:val="Code"/>
        <w:keepLines/>
        <w:widowControl/>
      </w:pPr>
      <w:r>
        <w:t xml:space="preserve">    else</w:t>
      </w:r>
    </w:p>
    <w:p w14:paraId="0DBB079A" w14:textId="77777777" w:rsidR="00EE2408" w:rsidRDefault="00EE2408" w:rsidP="00EE2408">
      <w:pPr>
        <w:pStyle w:val="Code"/>
        <w:keepLines/>
        <w:widowControl/>
      </w:pPr>
      <w:r>
        <w:t xml:space="preserve">      nextAgent = EnvironmentAgent;</w:t>
      </w:r>
    </w:p>
    <w:p w14:paraId="5B1F691F" w14:textId="77777777" w:rsidR="00EE2408" w:rsidRDefault="00EE2408" w:rsidP="00EE2408">
      <w:pPr>
        <w:pStyle w:val="Code"/>
        <w:keepLines/>
        <w:widowControl/>
      </w:pPr>
    </w:p>
    <w:p w14:paraId="5F10C3B8" w14:textId="77777777" w:rsidR="00EE2408" w:rsidRDefault="00EE2408" w:rsidP="00EE2408">
      <w:pPr>
        <w:pStyle w:val="Code"/>
        <w:keepLines/>
        <w:widowControl/>
      </w:pPr>
      <w:r>
        <w:t xml:space="preserve">    _lastAgent = nextAgent;</w:t>
      </w:r>
    </w:p>
    <w:p w14:paraId="2131548B" w14:textId="77777777" w:rsidR="00EE2408" w:rsidRDefault="00EE2408" w:rsidP="00EE2408">
      <w:pPr>
        <w:pStyle w:val="Code"/>
        <w:keepLines/>
        <w:widowControl/>
      </w:pPr>
      <w:r>
        <w:t xml:space="preserve">    return ValueTask.FromResult(nextAgent);</w:t>
      </w:r>
    </w:p>
    <w:p w14:paraId="7C852525" w14:textId="77777777" w:rsidR="00EE2408" w:rsidRDefault="00EE2408" w:rsidP="00EE2408">
      <w:pPr>
        <w:pStyle w:val="Code"/>
        <w:keepLines/>
        <w:widowControl/>
      </w:pPr>
      <w:r>
        <w:t xml:space="preserve">  }</w:t>
      </w:r>
    </w:p>
    <w:p w14:paraId="1AEEF5AE" w14:textId="77777777" w:rsidR="00EE2408" w:rsidRDefault="00EE2408" w:rsidP="00EE2408">
      <w:pPr>
        <w:pStyle w:val="Code"/>
        <w:keepLines/>
        <w:widowControl/>
      </w:pPr>
      <w:r>
        <w:t>}</w:t>
      </w:r>
    </w:p>
    <w:p w14:paraId="5C53C3CA" w14:textId="77777777" w:rsidR="00EE2408" w:rsidRDefault="00EE2408" w:rsidP="00EE2408">
      <w:pPr>
        <w:pStyle w:val="CodeAnnotation"/>
      </w:pPr>
      <w:r>
        <w:rPr>
          <w:rFonts w:ascii="Cambria Math" w:hAnsi="Cambria Math" w:cs="Cambria Math"/>
        </w:rPr>
        <w:t>❶</w:t>
      </w:r>
      <w:r>
        <w:t xml:space="preserve"> Keeps calibration, observation count, and speaker identity in ordinary C# state.</w:t>
      </w:r>
    </w:p>
    <w:p w14:paraId="148B0356" w14:textId="77777777" w:rsidR="00EE2408" w:rsidRDefault="00EE2408" w:rsidP="00EE2408">
      <w:pPr>
        <w:pStyle w:val="CodeAnnotation"/>
      </w:pPr>
      <w:r>
        <w:rPr>
          <w:rFonts w:ascii="Cambria Math" w:hAnsi="Cambria Math" w:cs="Cambria Math"/>
        </w:rPr>
        <w:t>❷</w:t>
      </w:r>
      <w:r>
        <w:t xml:space="preserve"> Reads the leading token before the colon rather than searching the whole explanation.</w:t>
      </w:r>
    </w:p>
    <w:p w14:paraId="340BC3BF" w14:textId="77777777" w:rsidR="00EE2408" w:rsidRDefault="00EE2408" w:rsidP="00EE2408">
      <w:pPr>
        <w:pStyle w:val="CodeAnnotation"/>
      </w:pPr>
      <w:r>
        <w:rPr>
          <w:rFonts w:ascii="Cambria Math" w:hAnsi="Cambria Math" w:cs="Cambria Math"/>
        </w:rPr>
        <w:t>❸</w:t>
      </w:r>
      <w:r>
        <w:t xml:space="preserve"> Keeps the turn ceiling explicit alongside the terminal-decision checks.</w:t>
      </w:r>
    </w:p>
    <w:p w14:paraId="4261577E" w14:textId="77777777" w:rsidR="00EE2408" w:rsidRDefault="00EE2408" w:rsidP="00EE2408">
      <w:pPr>
        <w:pStyle w:val="CodeAnnotation"/>
      </w:pPr>
      <w:r>
        <w:rPr>
          <w:rFonts w:ascii="Cambria Math" w:hAnsi="Cambria Math" w:cs="Cambria Math"/>
        </w:rPr>
        <w:t>❹</w:t>
      </w:r>
      <w:r>
        <w:t xml:space="preserve"> Processes the latest message batch to record completed observation or maintenance work.</w:t>
      </w:r>
    </w:p>
    <w:p w14:paraId="2B666633" w14:textId="77777777" w:rsidR="00EE2408" w:rsidRDefault="00EE2408" w:rsidP="00EE2408">
      <w:pPr>
        <w:pStyle w:val="CodeAnnotation"/>
      </w:pPr>
      <w:r>
        <w:rPr>
          <w:rFonts w:ascii="Cambria Math" w:hAnsi="Cambria Math" w:cs="Cambria Math"/>
        </w:rPr>
        <w:t>❺</w:t>
      </w:r>
      <w:r>
        <w:t xml:space="preserve"> Appends an explicit state message to the broadcast seen by the next participants.</w:t>
      </w:r>
    </w:p>
    <w:p w14:paraId="126B7BCF" w14:textId="77777777" w:rsidR="00EE2408" w:rsidRDefault="00EE2408" w:rsidP="00EE2408">
      <w:pPr>
        <w:pStyle w:val="CodeAnnotation"/>
      </w:pPr>
      <w:r>
        <w:rPr>
          <w:rFonts w:ascii="Cambria Math" w:hAnsi="Cambria Math" w:cs="Cambria Math"/>
        </w:rPr>
        <w:t>❻</w:t>
      </w:r>
      <w:r>
        <w:t xml:space="preserve"> Selects the next specialist from the previous participant and current state.</w:t>
      </w:r>
    </w:p>
    <w:p w14:paraId="40798067" w14:textId="77777777" w:rsidR="00EE2408" w:rsidRDefault="00EE2408" w:rsidP="00EE2408">
      <w:pPr>
        <w:pStyle w:val="Body1"/>
        <w:keepNext/>
      </w:pPr>
      <w:r>
        <w:t>Code output:</w:t>
      </w:r>
    </w:p>
    <w:p w14:paraId="103FBED8" w14:textId="77777777" w:rsidR="00EE2408" w:rsidRDefault="00EE2408" w:rsidP="00EE2408">
      <w:pPr>
        <w:pStyle w:val="Body1"/>
      </w:pPr>
      <w:r>
        <w:t xml:space="preserve">Example of the injected message after the first </w:t>
      </w:r>
      <w:r w:rsidRPr="00EE2408">
        <w:rPr>
          <w:rStyle w:val="CodeinText"/>
        </w:rPr>
        <w:t>EnvironmentAgent</w:t>
      </w:r>
      <w:r>
        <w:t xml:space="preserve"> turn. This is participant context, not an extra console line printed by the sample.</w:t>
      </w:r>
    </w:p>
    <w:p w14:paraId="78892C9F" w14:textId="77777777" w:rsidR="00EE2408" w:rsidRDefault="00EE2408" w:rsidP="00EE2408">
      <w:pPr>
        <w:pStyle w:val="Code"/>
        <w:keepLines/>
        <w:widowControl/>
      </w:pPr>
      <w:r>
        <w:t>InvestigationManager state:</w:t>
      </w:r>
    </w:p>
    <w:p w14:paraId="4181CCE4" w14:textId="77777777" w:rsidR="00EE2408" w:rsidRDefault="00EE2408" w:rsidP="00EE2408">
      <w:pPr>
        <w:pStyle w:val="Code"/>
        <w:keepLines/>
        <w:widowControl/>
      </w:pPr>
      <w:r>
        <w:t>Completed observations: 1</w:t>
      </w:r>
    </w:p>
    <w:p w14:paraId="2B9E2DDB" w14:textId="77777777" w:rsidR="00EE2408" w:rsidRDefault="00EE2408" w:rsidP="00EE2408">
      <w:pPr>
        <w:pStyle w:val="Code"/>
        <w:keepLines/>
        <w:widowControl/>
      </w:pPr>
      <w:r>
        <w:t>Calibration completed: False</w:t>
      </w:r>
    </w:p>
    <w:p w14:paraId="6E51FB07" w14:textId="77777777" w:rsidR="00EE2408" w:rsidRDefault="00EE2408" w:rsidP="00EE2408">
      <w:pPr>
        <w:pStyle w:val="Body"/>
      </w:pPr>
      <w:r>
        <w:t xml:space="preserve">Notice what the code does not do. It does not count temperature and humidity as two observations, infer successful maintenance from the word </w:t>
      </w:r>
      <w:r w:rsidRPr="00EE2408">
        <w:rPr>
          <w:rStyle w:val="CodeinText"/>
        </w:rPr>
        <w:t>CALIBRATION</w:t>
      </w:r>
      <w:r>
        <w:t xml:space="preserve">, or ask another LLM to select a speaker. After an </w:t>
      </w:r>
      <w:r w:rsidRPr="00EE2408">
        <w:rPr>
          <w:rStyle w:val="CodeinText"/>
        </w:rPr>
        <w:t>EnvironmentAgent</w:t>
      </w:r>
      <w:r>
        <w:t xml:space="preserve"> turn, the counter increases once. After a MaintenanceAgent turn, the flag comes from a non-null, exception-free </w:t>
      </w:r>
      <w:r>
        <w:rPr>
          <w:rFonts w:ascii="Courier New" w:hAnsi="Courier New"/>
        </w:rPr>
        <w:t>FunctionResultContent</w:t>
      </w:r>
      <w:r>
        <w:t xml:space="preserve"> in that turn's message batch.</w:t>
      </w:r>
    </w:p>
    <w:p w14:paraId="5A183EE4" w14:textId="77777777" w:rsidR="00EE2408" w:rsidRDefault="00EE2408" w:rsidP="00EE2408">
      <w:pPr>
        <w:pStyle w:val="Body"/>
      </w:pPr>
      <w:r>
        <w:t xml:space="preserve">That last check is intentionally narrow. </w:t>
      </w:r>
      <w:r w:rsidRPr="00EE2408">
        <w:rPr>
          <w:rStyle w:val="CodeinText"/>
        </w:rPr>
        <w:t>MaintenanceAgent</w:t>
      </w:r>
      <w:r>
        <w:t xml:space="preserve"> has only one tool, and the shared calibration tool returns its confirmation on success. If we later give that agent several tools, or a tool can return a failure payload without an exception, the same </w:t>
      </w:r>
      <w:r w:rsidRPr="00EE2408">
        <w:rPr>
          <w:rStyle w:val="CodeinText"/>
        </w:rPr>
        <w:t>Any</w:t>
      </w:r>
      <w:r>
        <w:t xml:space="preserve"> check is no longer enough. We would need to identify the calibration call and validate its result explicitly.</w:t>
      </w:r>
    </w:p>
    <w:p w14:paraId="6F319AB3" w14:textId="77777777" w:rsidR="00EE2408" w:rsidRDefault="00EE2408" w:rsidP="00EE2408">
      <w:pPr>
        <w:pStyle w:val="Callout"/>
        <w:keepLines/>
        <w:pBdr>
          <w:top w:val="single" w:sz="4" w:space="5" w:color="808080"/>
          <w:bottom w:val="single" w:sz="4" w:space="5" w:color="808080"/>
        </w:pBdr>
      </w:pPr>
      <w:r>
        <w:rPr>
          <w:b/>
        </w:rPr>
        <w:t xml:space="preserve">IMPORTANT </w:t>
      </w:r>
      <w:r>
        <w:t xml:space="preserve">The observation counter assumes </w:t>
      </w:r>
      <w:r w:rsidRPr="00EE2408">
        <w:rPr>
          <w:rStyle w:val="CodeinText"/>
        </w:rPr>
        <w:t>EnvironmentAgent</w:t>
      </w:r>
      <w:r>
        <w:t xml:space="preserve"> followed its one-pair-per-turn contract; it does not parse or validate the measurements. Similarly, the manager does not recheck the reviewer's numeric verdict. Explicit state removes one source of ambiguity without turning the whole investigation into deterministic validation.</w:t>
      </w:r>
    </w:p>
    <w:p w14:paraId="6E2B6A30" w14:textId="77777777" w:rsidR="00EE2408" w:rsidRDefault="00EE2408" w:rsidP="00EE2408">
      <w:pPr>
        <w:pStyle w:val="Body1"/>
      </w:pPr>
      <w:r w:rsidRPr="00EE2408">
        <w:rPr>
          <w:rStyle w:val="CodeinText"/>
        </w:rPr>
        <w:t>EnvironmentAgent</w:t>
      </w:r>
      <w:r>
        <w:t xml:space="preserve"> and </w:t>
      </w:r>
      <w:r w:rsidRPr="00EE2408">
        <w:rPr>
          <w:rStyle w:val="CodeinText"/>
        </w:rPr>
        <w:t>MaintenanceAgent</w:t>
      </w:r>
      <w:r>
        <w:t xml:space="preserve"> always give the next turn to </w:t>
      </w:r>
      <w:r w:rsidRPr="00EE2408">
        <w:rPr>
          <w:rStyle w:val="CodeinText"/>
        </w:rPr>
        <w:t>SafetyAgent</w:t>
      </w:r>
      <w:r>
        <w:t xml:space="preserve">. After a nonterminal safety reply, the manager first checks whether two observations exist, then whether calibration is complete. It can skip maintenance entirely when </w:t>
      </w:r>
      <w:r w:rsidRPr="00EE2408">
        <w:rPr>
          <w:rStyle w:val="CodeinText"/>
        </w:rPr>
        <w:t>SafetyAgent</w:t>
      </w:r>
      <w:r>
        <w:t xml:space="preserve"> rejects the evidence.</w:t>
      </w:r>
    </w:p>
    <w:p w14:paraId="519CC425" w14:textId="2DD275F3" w:rsidR="00EE2408" w:rsidRDefault="00EE2408" w:rsidP="00EE2408">
      <w:pPr>
        <w:pStyle w:val="Body"/>
      </w:pPr>
      <w:r>
        <w:t xml:space="preserve">Termination also differs from the first manager. The code requires the last selected participant to be </w:t>
      </w:r>
      <w:r w:rsidRPr="00EE2408">
        <w:rPr>
          <w:rStyle w:val="CodeinText"/>
        </w:rPr>
        <w:t>SafetyAgent</w:t>
      </w:r>
      <w:r>
        <w:t xml:space="preserve"> and recognizes only the leading </w:t>
      </w:r>
      <w:r w:rsidRPr="00EE2408">
        <w:rPr>
          <w:rStyle w:val="CodeinText"/>
        </w:rPr>
        <w:t>APPROVED</w:t>
      </w:r>
      <w:r>
        <w:t xml:space="preserve"> or </w:t>
      </w:r>
      <w:r w:rsidRPr="00EE2408">
        <w:rPr>
          <w:rStyle w:val="CodeinText"/>
        </w:rPr>
        <w:t>DENIED</w:t>
      </w:r>
      <w:r>
        <w:t xml:space="preserve"> token. </w:t>
      </w:r>
      <w:r w:rsidRPr="00EE2408">
        <w:rPr>
          <w:rStyle w:val="CodeinText"/>
        </w:rPr>
        <w:t>CALIBRATION: approval is pending</w:t>
      </w:r>
      <w:r>
        <w:t xml:space="preserve"> does not terminate just because its explanation discusses approval. </w:t>
      </w:r>
      <w:r w:rsidRPr="00EE2408">
        <w:rPr>
          <w:rStyle w:val="CodeinText"/>
        </w:rPr>
        <w:t>DENIED</w:t>
      </w:r>
      <w:r>
        <w:t xml:space="preserve"> can stop immediately. Neither branch validates the model's arithmetic, and malformed replies have no dedicated rejection branch in this educational implementation</w:t>
      </w:r>
    </w:p>
    <w:p w14:paraId="6CE78C08" w14:textId="2B8A5877" w:rsidR="00EE2408" w:rsidRDefault="00EE2408" w:rsidP="00F464C4">
      <w:pPr>
        <w:pStyle w:val="Body"/>
      </w:pPr>
      <w:r w:rsidRPr="00EE2408">
        <w:rPr>
          <w:rStyle w:val="CodeinText"/>
        </w:rPr>
        <w:t>AddParticipants</w:t>
      </w:r>
      <w:r>
        <w:t xml:space="preserve"> registers the three members, but their registration order no longer expresses the route: the explicit manager selects them. </w:t>
      </w:r>
      <w:r w:rsidRPr="00EE2408">
        <w:rPr>
          <w:rStyle w:val="CodeinText"/>
        </w:rPr>
        <w:t>WithOutputFrom(safetyAgent)</w:t>
      </w:r>
      <w:r>
        <w:t xml:space="preserve"> expresses the chosen output source without changing which participants run or what evidence the manager maintains</w:t>
      </w:r>
      <w:r w:rsidR="00F464C4">
        <w:t xml:space="preserve"> (see listing 13.12)</w:t>
      </w:r>
      <w:r>
        <w:t>.</w:t>
      </w:r>
    </w:p>
    <w:p w14:paraId="09F40692" w14:textId="77777777" w:rsidR="00EE2408" w:rsidRDefault="00EE2408" w:rsidP="00EE2408">
      <w:pPr>
        <w:pStyle w:val="Body1"/>
        <w:keepNext/>
      </w:pPr>
      <w:r>
        <w:lastRenderedPageBreak/>
        <w:t>Requirements (NuGet packages):</w:t>
      </w:r>
    </w:p>
    <w:p w14:paraId="71ACC5A9" w14:textId="1A3010BE" w:rsidR="00EE2408" w:rsidRDefault="00EE2408" w:rsidP="00EE2408">
      <w:pPr>
        <w:pStyle w:val="Code"/>
        <w:keepLines/>
        <w:widowControl/>
      </w:pPr>
      <w:r>
        <w:t>dotnet add package Microsoft.Agents.AI.Workflows</w:t>
      </w:r>
    </w:p>
    <w:p w14:paraId="0C27CE32" w14:textId="0137BF19" w:rsidR="00EE2408" w:rsidRDefault="00EE2408" w:rsidP="00EE2408">
      <w:pPr>
        <w:pStyle w:val="Body"/>
        <w:keepNext/>
      </w:pPr>
      <w:r>
        <w:t xml:space="preserve">Code path: </w:t>
      </w:r>
      <w:r w:rsidRPr="00EE2408">
        <w:rPr>
          <w:rStyle w:val="CodeinText"/>
        </w:rPr>
        <w:t>/</w:t>
      </w:r>
      <w:proofErr w:type="spellStart"/>
      <w:r w:rsidRPr="00EE2408">
        <w:rPr>
          <w:rStyle w:val="CodeinText"/>
        </w:rPr>
        <w:t>GroupChatOrchestrationWithCustomManager</w:t>
      </w:r>
      <w:proofErr w:type="spellEnd"/>
      <w:r w:rsidRPr="00EE2408">
        <w:rPr>
          <w:rStyle w:val="CodeinText"/>
        </w:rPr>
        <w:t>/Program.cs</w:t>
      </w:r>
    </w:p>
    <w:p w14:paraId="6E1E19EB" w14:textId="1087BE74" w:rsidR="00EE2408" w:rsidRDefault="00EE2408" w:rsidP="00EE2408">
      <w:pPr>
        <w:pStyle w:val="CodeListingCaption"/>
        <w:keepNext/>
      </w:pPr>
      <w:r>
        <w:t>Listing 13.</w:t>
      </w:r>
      <w:r w:rsidR="00F464C4">
        <w:t>12</w:t>
      </w:r>
      <w:r>
        <w:t xml:space="preserve"> Building and observing the custom-manager workflow</w:t>
      </w:r>
    </w:p>
    <w:p w14:paraId="13D550B3" w14:textId="77777777" w:rsidR="00EE2408" w:rsidRDefault="00EE2408" w:rsidP="00EE2408">
      <w:pPr>
        <w:pStyle w:val="Code"/>
        <w:keepLines/>
        <w:widowControl/>
      </w:pPr>
      <w:r>
        <w:t>var agents = new[] { environmentAgent, maintenanceAgent, safetyAgent };</w:t>
      </w:r>
    </w:p>
    <w:p w14:paraId="79858E1C" w14:textId="77777777" w:rsidR="00EE2408" w:rsidRDefault="00EE2408" w:rsidP="00EE2408">
      <w:pPr>
        <w:pStyle w:val="Code"/>
        <w:keepLines/>
        <w:widowControl/>
      </w:pPr>
      <w:r>
        <w:t>var workflow = AgentWorkflowBuilder.CreateGroupChatBuilderWith(_ =&gt;</w:t>
      </w:r>
    </w:p>
    <w:p w14:paraId="13A9B306" w14:textId="77777777" w:rsidR="00EE2408" w:rsidRDefault="00EE2408" w:rsidP="00EE2408">
      <w:pPr>
        <w:pStyle w:val="Code"/>
        <w:keepLines/>
        <w:widowControl/>
      </w:pPr>
      <w:r>
        <w:t xml:space="preserve">    new InvestigationManager(environmentAgent, maintenanceAgent, safetyAgent) { MaximumIterationCount = 10 })  //</w:t>
      </w:r>
      <w:r>
        <w:rPr>
          <w:rFonts w:ascii="Cambria Math" w:hAnsi="Cambria Math" w:cs="Cambria Math"/>
        </w:rPr>
        <w:t>❶</w:t>
      </w:r>
    </w:p>
    <w:p w14:paraId="7045A18D" w14:textId="77777777" w:rsidR="00EE2408" w:rsidRDefault="00EE2408" w:rsidP="00EE2408">
      <w:pPr>
        <w:pStyle w:val="Code"/>
        <w:keepLines/>
        <w:widowControl/>
      </w:pPr>
      <w:r>
        <w:t xml:space="preserve">  .AddParticipants(agents)  //</w:t>
      </w:r>
      <w:r>
        <w:rPr>
          <w:rFonts w:ascii="Cambria Math" w:hAnsi="Cambria Math" w:cs="Cambria Math"/>
        </w:rPr>
        <w:t>❷</w:t>
      </w:r>
    </w:p>
    <w:p w14:paraId="3A539D27" w14:textId="77777777" w:rsidR="00EE2408" w:rsidRDefault="00EE2408" w:rsidP="00EE2408">
      <w:pPr>
        <w:pStyle w:val="Code"/>
        <w:keepLines/>
        <w:widowControl/>
      </w:pPr>
      <w:r>
        <w:t xml:space="preserve">  .WithOutputFrom(safetyAgent)  //</w:t>
      </w:r>
      <w:r>
        <w:rPr>
          <w:rFonts w:ascii="Cambria Math" w:hAnsi="Cambria Math" w:cs="Cambria Math"/>
        </w:rPr>
        <w:t>❸</w:t>
      </w:r>
    </w:p>
    <w:p w14:paraId="34C0AF9E" w14:textId="77777777" w:rsidR="00EE2408" w:rsidRDefault="00EE2408" w:rsidP="00EE2408">
      <w:pPr>
        <w:pStyle w:val="Code"/>
        <w:keepLines/>
        <w:widowControl/>
      </w:pPr>
      <w:r>
        <w:t xml:space="preserve">  .WithName("SensorInvestigation")</w:t>
      </w:r>
    </w:p>
    <w:p w14:paraId="5F1E210E" w14:textId="77777777" w:rsidR="00EE2408" w:rsidRDefault="00EE2408" w:rsidP="00EE2408">
      <w:pPr>
        <w:pStyle w:val="Code"/>
        <w:keepLines/>
        <w:widowControl/>
      </w:pPr>
      <w:r>
        <w:t xml:space="preserve">  .Build();</w:t>
      </w:r>
    </w:p>
    <w:p w14:paraId="21E6FC11" w14:textId="77777777" w:rsidR="00EE2408" w:rsidRDefault="00EE2408" w:rsidP="00EE2408">
      <w:pPr>
        <w:pStyle w:val="Code"/>
        <w:keepLines/>
        <w:widowControl/>
      </w:pPr>
    </w:p>
    <w:p w14:paraId="3560D3D2" w14:textId="77777777" w:rsidR="00EE2408" w:rsidRDefault="00EE2408" w:rsidP="00EE2408">
      <w:pPr>
        <w:pStyle w:val="Code"/>
        <w:keepLines/>
        <w:widowControl/>
      </w:pPr>
      <w:r>
        <w:t>await WorkflowsHelper.PrintToMarkdownAsync(workflow);  //</w:t>
      </w:r>
      <w:r>
        <w:rPr>
          <w:rFonts w:ascii="Cambria Math" w:hAnsi="Cambria Math" w:cs="Cambria Math"/>
        </w:rPr>
        <w:t>❹</w:t>
      </w:r>
    </w:p>
    <w:p w14:paraId="5EAAE93E" w14:textId="77777777" w:rsidR="00EE2408" w:rsidRDefault="00EE2408" w:rsidP="00EE2408">
      <w:pPr>
        <w:pStyle w:val="Code"/>
        <w:keepLines/>
        <w:widowControl/>
      </w:pPr>
    </w:p>
    <w:p w14:paraId="5DC2D413" w14:textId="77777777" w:rsidR="00EE2408" w:rsidRDefault="00EE2408" w:rsidP="00EE2408">
      <w:pPr>
        <w:pStyle w:val="Code"/>
        <w:keepLines/>
        <w:widowControl/>
      </w:pPr>
      <w:r>
        <w:t>const string prompt = "Check Robby's environment and decide whether it is safe.";</w:t>
      </w:r>
    </w:p>
    <w:p w14:paraId="164ED3F7" w14:textId="77777777" w:rsidR="00EE2408" w:rsidRDefault="00EE2408" w:rsidP="00EE2408">
      <w:pPr>
        <w:pStyle w:val="Code"/>
        <w:keepLines/>
        <w:widowControl/>
      </w:pPr>
      <w:r>
        <w:t>await using StreamingRun run = await InProcessExecution.RunStreamingAsync(workflow, input: prompt);</w:t>
      </w:r>
    </w:p>
    <w:p w14:paraId="69267642" w14:textId="77777777" w:rsidR="00EE2408" w:rsidRDefault="00EE2408" w:rsidP="00EE2408">
      <w:pPr>
        <w:pStyle w:val="Code"/>
        <w:keepLines/>
        <w:widowControl/>
      </w:pPr>
      <w:r>
        <w:t>await run.TrySendMessageAsync(new TurnToken(emitEvents: true));</w:t>
      </w:r>
    </w:p>
    <w:p w14:paraId="03939F6B" w14:textId="77777777" w:rsidR="00EE2408" w:rsidRDefault="00EE2408" w:rsidP="00EE2408">
      <w:pPr>
        <w:pStyle w:val="Code"/>
        <w:keepLines/>
        <w:widowControl/>
      </w:pPr>
    </w:p>
    <w:p w14:paraId="51576C64" w14:textId="77777777" w:rsidR="00EE2408" w:rsidRDefault="00EE2408" w:rsidP="00EE2408">
      <w:pPr>
        <w:pStyle w:val="Code"/>
        <w:keepLines/>
        <w:widowControl/>
      </w:pPr>
      <w:r>
        <w:t>await foreach (WorkflowEvent evt in run.WatchStreamAsync())</w:t>
      </w:r>
    </w:p>
    <w:p w14:paraId="21E60BBA" w14:textId="77777777" w:rsidR="00EE2408" w:rsidRDefault="00EE2408" w:rsidP="00EE2408">
      <w:pPr>
        <w:pStyle w:val="Code"/>
        <w:keepLines/>
        <w:widowControl/>
      </w:pPr>
      <w:r>
        <w:t>{</w:t>
      </w:r>
    </w:p>
    <w:p w14:paraId="115C986B" w14:textId="77777777" w:rsidR="00EE2408" w:rsidRDefault="00EE2408" w:rsidP="00EE2408">
      <w:pPr>
        <w:pStyle w:val="Code"/>
        <w:keepLines/>
        <w:widowControl/>
      </w:pPr>
      <w:r>
        <w:t xml:space="preserve">  switch (evt)</w:t>
      </w:r>
    </w:p>
    <w:p w14:paraId="284FFD0A" w14:textId="77777777" w:rsidR="00EE2408" w:rsidRDefault="00EE2408" w:rsidP="00EE2408">
      <w:pPr>
        <w:pStyle w:val="Code"/>
        <w:keepLines/>
        <w:widowControl/>
      </w:pPr>
      <w:r>
        <w:t xml:space="preserve">  {</w:t>
      </w:r>
    </w:p>
    <w:p w14:paraId="1FAB3D01" w14:textId="77777777" w:rsidR="00EE2408" w:rsidRDefault="00EE2408" w:rsidP="00EE2408">
      <w:pPr>
        <w:pStyle w:val="Code"/>
        <w:keepLines/>
        <w:widowControl/>
      </w:pPr>
      <w:r>
        <w:t xml:space="preserve">    case AgentResponseUpdateEvent update:  //</w:t>
      </w:r>
      <w:r>
        <w:rPr>
          <w:rFonts w:ascii="Cambria Math" w:hAnsi="Cambria Math" w:cs="Cambria Math"/>
        </w:rPr>
        <w:t>❺</w:t>
      </w:r>
    </w:p>
    <w:p w14:paraId="07501713" w14:textId="77777777" w:rsidR="00EE2408" w:rsidRDefault="00EE2408" w:rsidP="00EE2408">
      <w:pPr>
        <w:pStyle w:val="Code"/>
        <w:keepLines/>
        <w:widowControl/>
      </w:pPr>
      <w:r>
        <w:t xml:space="preserve">      ColorHelper.PrintColored(update.Update.Text, ConsoleColor.Green);</w:t>
      </w:r>
    </w:p>
    <w:p w14:paraId="2691E0DC" w14:textId="77777777" w:rsidR="00EE2408" w:rsidRDefault="00EE2408" w:rsidP="00EE2408">
      <w:pPr>
        <w:pStyle w:val="Code"/>
        <w:keepLines/>
        <w:widowControl/>
      </w:pPr>
      <w:r>
        <w:t xml:space="preserve">      break;</w:t>
      </w:r>
    </w:p>
    <w:p w14:paraId="456C3129" w14:textId="77777777" w:rsidR="00EE2408" w:rsidRDefault="00EE2408" w:rsidP="00EE2408">
      <w:pPr>
        <w:pStyle w:val="Code"/>
        <w:keepLines/>
        <w:widowControl/>
      </w:pPr>
    </w:p>
    <w:p w14:paraId="62A6D88B" w14:textId="77777777" w:rsidR="00EE2408" w:rsidRDefault="00EE2408" w:rsidP="00EE2408">
      <w:pPr>
        <w:pStyle w:val="Code"/>
        <w:keepLines/>
        <w:widowControl/>
      </w:pPr>
      <w:r>
        <w:t xml:space="preserve">    case WorkflowOutputEvent output:</w:t>
      </w:r>
    </w:p>
    <w:p w14:paraId="35CE46DB" w14:textId="77777777" w:rsidR="00EE2408" w:rsidRDefault="00EE2408" w:rsidP="00EE2408">
      <w:pPr>
        <w:pStyle w:val="Code"/>
        <w:keepLines/>
        <w:widowControl/>
      </w:pPr>
      <w:r>
        <w:t xml:space="preserve">      string? result = output</w:t>
      </w:r>
    </w:p>
    <w:p w14:paraId="45810AC9" w14:textId="77777777" w:rsidR="00EE2408" w:rsidRDefault="00EE2408" w:rsidP="00EE2408">
      <w:pPr>
        <w:pStyle w:val="Code"/>
        <w:keepLines/>
        <w:widowControl/>
      </w:pPr>
      <w:r>
        <w:t xml:space="preserve">        .As&lt;List&lt;ChatMessage&gt;&gt;()?</w:t>
      </w:r>
    </w:p>
    <w:p w14:paraId="0287A8F3" w14:textId="77777777" w:rsidR="00EE2408" w:rsidRDefault="00EE2408" w:rsidP="00EE2408">
      <w:pPr>
        <w:pStyle w:val="Code"/>
        <w:keepLines/>
        <w:widowControl/>
      </w:pPr>
      <w:r>
        <w:t xml:space="preserve">        .LastOrDefault(message =&gt; !string.IsNullOrWhiteSpace(message.Text))?.Text;</w:t>
      </w:r>
    </w:p>
    <w:p w14:paraId="29692348" w14:textId="77777777" w:rsidR="00EE2408" w:rsidRDefault="00EE2408" w:rsidP="00EE2408">
      <w:pPr>
        <w:pStyle w:val="Code"/>
        <w:keepLines/>
        <w:widowControl/>
      </w:pPr>
      <w:r>
        <w:t xml:space="preserve">      ColorHelper.PrintColoredLine($"\n[WORKFLOW OUTPUT] {result}", ConsoleColor.Yellow);</w:t>
      </w:r>
    </w:p>
    <w:p w14:paraId="417B530E" w14:textId="77777777" w:rsidR="00EE2408" w:rsidRDefault="00EE2408" w:rsidP="00EE2408">
      <w:pPr>
        <w:pStyle w:val="Code"/>
        <w:keepLines/>
        <w:widowControl/>
      </w:pPr>
      <w:r>
        <w:t xml:space="preserve">      break;</w:t>
      </w:r>
    </w:p>
    <w:p w14:paraId="332E1F05" w14:textId="77777777" w:rsidR="00EE2408" w:rsidRDefault="00EE2408" w:rsidP="00EE2408">
      <w:pPr>
        <w:pStyle w:val="Code"/>
        <w:keepLines/>
        <w:widowControl/>
      </w:pPr>
    </w:p>
    <w:p w14:paraId="0B68E1FB" w14:textId="77777777" w:rsidR="00EE2408" w:rsidRDefault="00EE2408" w:rsidP="00EE2408">
      <w:pPr>
        <w:pStyle w:val="Code"/>
        <w:keepLines/>
        <w:widowControl/>
      </w:pPr>
      <w:r>
        <w:t xml:space="preserve">    case WorkflowErrorEvent error:</w:t>
      </w:r>
    </w:p>
    <w:p w14:paraId="51B20185" w14:textId="77777777" w:rsidR="00EE2408" w:rsidRDefault="00EE2408" w:rsidP="00EE2408">
      <w:pPr>
        <w:pStyle w:val="Code"/>
        <w:keepLines/>
        <w:widowControl/>
      </w:pPr>
      <w:r>
        <w:t xml:space="preserve">      ColorHelper.PrintColoredLine($"\n[WORKFLOW ERROR] {error.Exception?.InnerException?.Message ?? error.Exception?.Message ?? "unknown"}", ConsoleColor.Red);</w:t>
      </w:r>
    </w:p>
    <w:p w14:paraId="34F13305" w14:textId="77777777" w:rsidR="00EE2408" w:rsidRDefault="00EE2408" w:rsidP="00EE2408">
      <w:pPr>
        <w:pStyle w:val="Code"/>
        <w:keepLines/>
        <w:widowControl/>
      </w:pPr>
      <w:r>
        <w:t xml:space="preserve">      break;</w:t>
      </w:r>
    </w:p>
    <w:p w14:paraId="243F0948" w14:textId="77777777" w:rsidR="00EE2408" w:rsidRDefault="00EE2408" w:rsidP="00EE2408">
      <w:pPr>
        <w:pStyle w:val="Code"/>
        <w:keepLines/>
        <w:widowControl/>
      </w:pPr>
    </w:p>
    <w:p w14:paraId="2153C70E" w14:textId="77777777" w:rsidR="00EE2408" w:rsidRDefault="00EE2408" w:rsidP="00EE2408">
      <w:pPr>
        <w:pStyle w:val="Code"/>
        <w:keepLines/>
        <w:widowControl/>
      </w:pPr>
      <w:r>
        <w:t xml:space="preserve">    case ExecutorFailedEvent failed:</w:t>
      </w:r>
    </w:p>
    <w:p w14:paraId="26082AE5" w14:textId="77777777" w:rsidR="00EE2408" w:rsidRDefault="00EE2408" w:rsidP="00EE2408">
      <w:pPr>
        <w:pStyle w:val="Code"/>
        <w:keepLines/>
        <w:widowControl/>
      </w:pPr>
      <w:r>
        <w:t xml:space="preserve">      ColorHelper.PrintColoredLine($"\n[EXECUTOR FAILED] {failed.Data?.Message}", ConsoleColor.Red);</w:t>
      </w:r>
    </w:p>
    <w:p w14:paraId="22625F9F" w14:textId="77777777" w:rsidR="00EE2408" w:rsidRDefault="00EE2408" w:rsidP="00EE2408">
      <w:pPr>
        <w:pStyle w:val="Code"/>
        <w:keepLines/>
        <w:widowControl/>
      </w:pPr>
      <w:r>
        <w:t xml:space="preserve">      break;</w:t>
      </w:r>
    </w:p>
    <w:p w14:paraId="32FB14BB" w14:textId="77777777" w:rsidR="00EE2408" w:rsidRDefault="00EE2408" w:rsidP="00EE2408">
      <w:pPr>
        <w:pStyle w:val="Code"/>
        <w:keepLines/>
        <w:widowControl/>
      </w:pPr>
      <w:r>
        <w:t xml:space="preserve">  }</w:t>
      </w:r>
    </w:p>
    <w:p w14:paraId="655705B9" w14:textId="77777777" w:rsidR="00EE2408" w:rsidRDefault="00EE2408" w:rsidP="00EE2408">
      <w:pPr>
        <w:pStyle w:val="Code"/>
        <w:keepLines/>
        <w:widowControl/>
      </w:pPr>
      <w:r>
        <w:t>}</w:t>
      </w:r>
    </w:p>
    <w:p w14:paraId="56838876" w14:textId="77777777" w:rsidR="00EE2408" w:rsidRDefault="00EE2408" w:rsidP="00EE2408">
      <w:pPr>
        <w:pStyle w:val="CodeAnnotation"/>
      </w:pPr>
      <w:r>
        <w:rPr>
          <w:rFonts w:ascii="Cambria Math" w:hAnsi="Cambria Math" w:cs="Cambria Math"/>
        </w:rPr>
        <w:t>❶</w:t>
      </w:r>
      <w:r>
        <w:t xml:space="preserve"> Creates a fresh stateful manager with a bounded number of turns.</w:t>
      </w:r>
    </w:p>
    <w:p w14:paraId="0F16F32F" w14:textId="77777777" w:rsidR="00EE2408" w:rsidRDefault="00EE2408" w:rsidP="00EE2408">
      <w:pPr>
        <w:pStyle w:val="CodeAnnotation"/>
      </w:pPr>
      <w:r>
        <w:rPr>
          <w:rFonts w:ascii="Cambria Math" w:hAnsi="Cambria Math" w:cs="Cambria Math"/>
        </w:rPr>
        <w:t>❷</w:t>
      </w:r>
      <w:r>
        <w:t xml:space="preserve"> Registers membership; the manager, not registration order, controls this route.</w:t>
      </w:r>
    </w:p>
    <w:p w14:paraId="7E7BFD28" w14:textId="77777777" w:rsidR="00EE2408" w:rsidRDefault="00EE2408" w:rsidP="00EE2408">
      <w:pPr>
        <w:pStyle w:val="CodeAnnotation"/>
      </w:pPr>
      <w:r>
        <w:rPr>
          <w:rFonts w:ascii="Cambria Math" w:hAnsi="Cambria Math" w:cs="Cambria Math"/>
        </w:rPr>
        <w:t>❸</w:t>
      </w:r>
      <w:r>
        <w:t xml:space="preserve"> Designates SafetyAgent for output, independently of routing and termination.</w:t>
      </w:r>
    </w:p>
    <w:p w14:paraId="75ABD260" w14:textId="77777777" w:rsidR="00EE2408" w:rsidRDefault="00EE2408" w:rsidP="00EE2408">
      <w:pPr>
        <w:pStyle w:val="CodeAnnotation"/>
      </w:pPr>
      <w:r>
        <w:rPr>
          <w:rFonts w:ascii="Cambria Math" w:hAnsi="Cambria Math" w:cs="Cambria Math"/>
        </w:rPr>
        <w:t>❹</w:t>
      </w:r>
      <w:r>
        <w:t xml:space="preserve"> Writes the static workflow graph to workflow.md for inspection.</w:t>
      </w:r>
    </w:p>
    <w:p w14:paraId="5BB2ADFA" w14:textId="77777777" w:rsidR="00EE2408" w:rsidRDefault="00EE2408" w:rsidP="00EE2408">
      <w:pPr>
        <w:pStyle w:val="CodeAnnotation"/>
      </w:pPr>
      <w:r>
        <w:rPr>
          <w:rFonts w:ascii="Cambria Math" w:hAnsi="Cambria Math" w:cs="Cambria Math"/>
        </w:rPr>
        <w:t>❺</w:t>
      </w:r>
      <w:r>
        <w:t xml:space="preserve"> Prints streamed responses, including intermediate requests for more work.</w:t>
      </w:r>
    </w:p>
    <w:p w14:paraId="70220C22" w14:textId="77777777" w:rsidR="00EE2408" w:rsidRDefault="00EE2408" w:rsidP="00EE2408">
      <w:pPr>
        <w:pStyle w:val="Body1"/>
        <w:keepNext/>
      </w:pPr>
      <w:r>
        <w:t>Code output:</w:t>
      </w:r>
    </w:p>
    <w:p w14:paraId="65386976" w14:textId="77777777" w:rsidR="00EE2408" w:rsidRDefault="00EE2408" w:rsidP="00EE2408">
      <w:pPr>
        <w:pStyle w:val="Code"/>
        <w:keepLines/>
        <w:widowControl/>
      </w:pPr>
      <w:r>
        <w:t>SENSORS: READING Temperature: -9 Celsius degrees.</w:t>
      </w:r>
    </w:p>
    <w:p w14:paraId="4032D079" w14:textId="77777777" w:rsidR="00EE2408" w:rsidRDefault="00EE2408" w:rsidP="00EE2408">
      <w:pPr>
        <w:pStyle w:val="Code"/>
        <w:keepLines/>
        <w:widowControl/>
      </w:pPr>
      <w:r>
        <w:t>SENSORS: READING Humidity: 0 %</w:t>
      </w:r>
    </w:p>
    <w:p w14:paraId="78748E6A" w14:textId="77777777" w:rsidR="00EE2408" w:rsidRDefault="00EE2408" w:rsidP="00EE2408">
      <w:pPr>
        <w:pStyle w:val="Code"/>
        <w:keepLines/>
        <w:widowControl/>
      </w:pPr>
      <w:r>
        <w:t>Observation: temperature = -9 Celsius; humidity = 0%.</w:t>
      </w:r>
    </w:p>
    <w:p w14:paraId="2A887E42" w14:textId="77777777" w:rsidR="00EE2408" w:rsidRDefault="00EE2408" w:rsidP="00EE2408">
      <w:pPr>
        <w:pStyle w:val="Code"/>
        <w:keepLines/>
        <w:widowControl/>
      </w:pPr>
      <w:r>
        <w:t>CALIBRATION: Only one observation is complete;</w:t>
      </w:r>
    </w:p>
    <w:p w14:paraId="5160664B" w14:textId="77777777" w:rsidR="00EE2408" w:rsidRDefault="00EE2408" w:rsidP="00EE2408">
      <w:pPr>
        <w:pStyle w:val="Code"/>
        <w:keepLines/>
        <w:widowControl/>
      </w:pPr>
      <w:r>
        <w:t>request a second observation.</w:t>
      </w:r>
    </w:p>
    <w:p w14:paraId="7A412D8C" w14:textId="77777777" w:rsidR="00EE2408" w:rsidRDefault="00EE2408" w:rsidP="00EE2408">
      <w:pPr>
        <w:pStyle w:val="Code"/>
        <w:keepLines/>
        <w:widowControl/>
      </w:pPr>
      <w:r>
        <w:t>SENSORS: READING Temperature: 3 Celsius degrees.</w:t>
      </w:r>
    </w:p>
    <w:p w14:paraId="317D600D" w14:textId="77777777" w:rsidR="00EE2408" w:rsidRDefault="00EE2408" w:rsidP="00EE2408">
      <w:pPr>
        <w:pStyle w:val="Code"/>
        <w:keepLines/>
        <w:widowControl/>
      </w:pPr>
      <w:r>
        <w:t>SENSORS: READING Humidity: 22 %</w:t>
      </w:r>
    </w:p>
    <w:p w14:paraId="31DAA6DE" w14:textId="77777777" w:rsidR="00EE2408" w:rsidRDefault="00EE2408" w:rsidP="00EE2408">
      <w:pPr>
        <w:pStyle w:val="Code"/>
        <w:keepLines/>
        <w:widowControl/>
      </w:pPr>
      <w:r>
        <w:lastRenderedPageBreak/>
        <w:t>Observation: temperature = 3 Celsius; humidity = 22%.</w:t>
      </w:r>
    </w:p>
    <w:p w14:paraId="2C406BD1" w14:textId="77777777" w:rsidR="00EE2408" w:rsidRDefault="00EE2408" w:rsidP="00EE2408">
      <w:pPr>
        <w:pStyle w:val="Code"/>
        <w:keepLines/>
        <w:widowControl/>
      </w:pPr>
      <w:r>
        <w:t>CALIBRATION: Calibration is not complete;</w:t>
      </w:r>
    </w:p>
    <w:p w14:paraId="3E74EA3F" w14:textId="77777777" w:rsidR="00EE2408" w:rsidRDefault="00EE2408" w:rsidP="00EE2408">
      <w:pPr>
        <w:pStyle w:val="Code"/>
        <w:keepLines/>
        <w:widowControl/>
      </w:pPr>
      <w:r>
        <w:t>request sensor calibration.</w:t>
      </w:r>
    </w:p>
    <w:p w14:paraId="264B4B01" w14:textId="77777777" w:rsidR="00EE2408" w:rsidRDefault="00EE2408" w:rsidP="00EE2408">
      <w:pPr>
        <w:pStyle w:val="Code"/>
        <w:keepLines/>
        <w:widowControl/>
      </w:pPr>
      <w:r>
        <w:t>MAINTENANCE: CALIBRATING sensors...</w:t>
      </w:r>
    </w:p>
    <w:p w14:paraId="31893038" w14:textId="77777777" w:rsidR="00EE2408" w:rsidRDefault="00EE2408" w:rsidP="00EE2408">
      <w:pPr>
        <w:pStyle w:val="Code"/>
        <w:keepLines/>
        <w:widowControl/>
      </w:pPr>
      <w:r>
        <w:t>Calibration complete.</w:t>
      </w:r>
    </w:p>
    <w:p w14:paraId="770B996D" w14:textId="77777777" w:rsidR="00EE2408" w:rsidRDefault="00EE2408" w:rsidP="00EE2408">
      <w:pPr>
        <w:pStyle w:val="Code"/>
        <w:keepLines/>
        <w:widowControl/>
      </w:pPr>
      <w:r>
        <w:t>APPROVED: Two observations are within denial limits,</w:t>
      </w:r>
    </w:p>
    <w:p w14:paraId="1309D693" w14:textId="77777777" w:rsidR="00EE2408" w:rsidRDefault="00EE2408" w:rsidP="00EE2408">
      <w:pPr>
        <w:pStyle w:val="Code"/>
        <w:keepLines/>
        <w:widowControl/>
      </w:pPr>
      <w:r>
        <w:t>and calibration is complete with MaintenanceAgent</w:t>
      </w:r>
    </w:p>
    <w:p w14:paraId="7B796F22" w14:textId="77777777" w:rsidR="00EE2408" w:rsidRDefault="00EE2408" w:rsidP="00EE2408">
      <w:pPr>
        <w:pStyle w:val="Code"/>
        <w:keepLines/>
        <w:widowControl/>
      </w:pPr>
      <w:r>
        <w:t>reporting successful calibration.</w:t>
      </w:r>
    </w:p>
    <w:p w14:paraId="7CA97238" w14:textId="77777777" w:rsidR="00EE2408" w:rsidRDefault="00EE2408" w:rsidP="00EE2408">
      <w:pPr>
        <w:pStyle w:val="Body"/>
      </w:pPr>
      <w:r>
        <w:t xml:space="preserve">The first </w:t>
      </w:r>
      <w:r w:rsidRPr="00EE2408">
        <w:rPr>
          <w:rStyle w:val="CodeinText"/>
        </w:rPr>
        <w:t>CALIBRATION</w:t>
      </w:r>
      <w:r>
        <w:t xml:space="preserve"> requests </w:t>
      </w:r>
      <w:proofErr w:type="gramStart"/>
      <w:r>
        <w:t>an observation</w:t>
      </w:r>
      <w:proofErr w:type="gramEnd"/>
      <w:r>
        <w:t>, while the second requests maintenance. The manager makes that distinction from its count and calibration flag. The calibration tool line appears only after two observation turns and before the final approval. Six participant turns, but not six model requests: sensor and calibration tool calls can each involve additional model round trips.</w:t>
      </w:r>
    </w:p>
    <w:p w14:paraId="0B8FCCC0" w14:textId="77777777" w:rsidR="00EE2408" w:rsidRDefault="00EE2408" w:rsidP="00EE2408">
      <w:pPr>
        <w:pStyle w:val="Body"/>
      </w:pPr>
      <w:r>
        <w:t>Another recorded run stopped earlier:</w:t>
      </w:r>
    </w:p>
    <w:p w14:paraId="26AEA5B6" w14:textId="77777777" w:rsidR="00EE2408" w:rsidRDefault="00EE2408" w:rsidP="00EE2408">
      <w:pPr>
        <w:pStyle w:val="Body1"/>
        <w:keepNext/>
      </w:pPr>
      <w:r>
        <w:t>Code output:</w:t>
      </w:r>
    </w:p>
    <w:p w14:paraId="1518074B" w14:textId="77777777" w:rsidR="00EE2408" w:rsidRDefault="00EE2408" w:rsidP="00EE2408">
      <w:pPr>
        <w:pStyle w:val="Code"/>
        <w:keepLines/>
        <w:widowControl/>
      </w:pPr>
      <w:r>
        <w:t>SENSORS: READING Temperature: 94 Celsius degrees.</w:t>
      </w:r>
    </w:p>
    <w:p w14:paraId="55DC895C" w14:textId="77777777" w:rsidR="00EE2408" w:rsidRDefault="00EE2408" w:rsidP="00EE2408">
      <w:pPr>
        <w:pStyle w:val="Code"/>
        <w:keepLines/>
        <w:widowControl/>
      </w:pPr>
      <w:r>
        <w:t>SENSORS: READING Humidity: 45 %</w:t>
      </w:r>
    </w:p>
    <w:p w14:paraId="088E6258" w14:textId="77777777" w:rsidR="00EE2408" w:rsidRDefault="00EE2408" w:rsidP="00EE2408">
      <w:pPr>
        <w:pStyle w:val="Code"/>
        <w:keepLines/>
        <w:widowControl/>
      </w:pPr>
      <w:r>
        <w:t>Observation: temperature = 94 Celsius; humidity = 45%.</w:t>
      </w:r>
    </w:p>
    <w:p w14:paraId="595F8E3A" w14:textId="77777777" w:rsidR="00EE2408" w:rsidRDefault="00EE2408" w:rsidP="00EE2408">
      <w:pPr>
        <w:pStyle w:val="Code"/>
        <w:keepLines/>
        <w:widowControl/>
      </w:pPr>
      <w:r>
        <w:t>DENIED: temperature 94 Celsius exceeds the 90 Celsius limit.</w:t>
      </w:r>
    </w:p>
    <w:p w14:paraId="41E0331E" w14:textId="77777777" w:rsidR="00EE2408" w:rsidRDefault="00EE2408" w:rsidP="00EE2408">
      <w:pPr>
        <w:pStyle w:val="Body"/>
      </w:pPr>
      <w:r>
        <w:t>This is successful rejection, not a workflow failure. The extreme first observation justified denial after two turns. No calibration was needed. A separate run with (0°C, 94%) followed by (72°C, 74%) correctly requested a second observation first, then denied after the fourth turn; the normal thresholds now applied to both observations.</w:t>
      </w:r>
    </w:p>
    <w:p w14:paraId="0100E4B7" w14:textId="77777777" w:rsidR="00EE2408" w:rsidRDefault="00EE2408" w:rsidP="00EE2408">
      <w:pPr>
        <w:pStyle w:val="Body"/>
      </w:pPr>
      <w:r>
        <w:t>Choose conditional selection when these branches represent meaningful work dependencies. Otherwise, start with round-robin: if every specialist always needs to speak in the same order, a custom state machine adds code without improving the flow.</w:t>
      </w:r>
    </w:p>
    <w:p w14:paraId="65721FBD" w14:textId="4E09FB0A" w:rsidR="00264C6A" w:rsidRDefault="00264C6A" w:rsidP="00264C6A">
      <w:pPr>
        <w:pStyle w:val="Head3"/>
      </w:pPr>
      <w:r>
        <w:t>Exercise</w:t>
      </w:r>
    </w:p>
    <w:p w14:paraId="4DF9FE69" w14:textId="4BC992A4" w:rsidR="00264C6A" w:rsidRPr="00264C6A" w:rsidRDefault="00EE2408" w:rsidP="005F209A">
      <w:pPr>
        <w:pStyle w:val="Body1"/>
      </w:pPr>
      <w:r>
        <w:t xml:space="preserve">Use chapter 11 evaluation approach to record each observation, intermediate decision, tool call, and final decision. Include boundary cases of 60°C versus 61°C and 80% versus 81%, and a case where the first observation violates a normal limit but the second does not. Bonus: make a test response mention </w:t>
      </w:r>
      <w:r w:rsidRPr="005F209A">
        <w:rPr>
          <w:rStyle w:val="CodeinText"/>
        </w:rPr>
        <w:t>APPROVED</w:t>
      </w:r>
      <w:r>
        <w:t xml:space="preserve"> inside a </w:t>
      </w:r>
      <w:r w:rsidRPr="005F209A">
        <w:rPr>
          <w:rStyle w:val="CodeinText"/>
        </w:rPr>
        <w:t>CALIBRATION</w:t>
      </w:r>
      <w:r>
        <w:t xml:space="preserve"> reason and verify that it remains nonterminal; keep these cases in tests rather than embedding them into the shared sensor models</w:t>
      </w:r>
    </w:p>
    <w:p w14:paraId="5C0D6880" w14:textId="77777777" w:rsidR="00290CA6" w:rsidRDefault="00290CA6" w:rsidP="00290CA6">
      <w:pPr>
        <w:pStyle w:val="Head1"/>
      </w:pPr>
      <w:r>
        <w:t>Conclusions</w:t>
      </w:r>
    </w:p>
    <w:p w14:paraId="096ED1D7" w14:textId="31F0759D" w:rsidR="00290CA6" w:rsidRDefault="00F464C4" w:rsidP="00290CA6">
      <w:pPr>
        <w:pStyle w:val="Body1"/>
      </w:pPr>
      <w:r w:rsidRPr="00F464C4">
        <w:t>Group chat adds a conversational pattern to the sequential and concurrent patterns from chapter 12. Table 13.</w:t>
      </w:r>
      <w:r>
        <w:t>2</w:t>
      </w:r>
      <w:r w:rsidRPr="00F464C4">
        <w:t xml:space="preserve"> compares the three patterns covered so far. Within group chat, our projects change termination, participation, and conditional selection independently</w:t>
      </w:r>
      <w:r w:rsidR="00290CA6">
        <w:t>.</w:t>
      </w:r>
    </w:p>
    <w:p w14:paraId="7B74E8B0" w14:textId="639BAE03" w:rsidR="00290CA6" w:rsidRDefault="00290CA6" w:rsidP="00290CA6">
      <w:pPr>
        <w:pStyle w:val="TableCaption"/>
      </w:pPr>
      <w:r>
        <w:t>Table 13.</w:t>
      </w:r>
      <w:r w:rsidR="00F464C4">
        <w:t>2</w:t>
      </w:r>
      <w:r>
        <w:t xml:space="preserve"> Choosing between the three built-in orchestration patterns</w:t>
      </w:r>
    </w:p>
    <w:tbl>
      <w:tblPr>
        <w:tblStyle w:val="PlainTable1"/>
        <w:tblW w:w="0" w:type="auto"/>
        <w:tblLook w:val="04A0" w:firstRow="1" w:lastRow="0" w:firstColumn="1" w:lastColumn="0" w:noHBand="0" w:noVBand="1"/>
      </w:tblPr>
      <w:tblGrid>
        <w:gridCol w:w="1696"/>
        <w:gridCol w:w="2127"/>
        <w:gridCol w:w="2126"/>
        <w:gridCol w:w="2206"/>
      </w:tblGrid>
      <w:tr w:rsidR="00290CA6" w14:paraId="530A6408" w14:textId="77777777" w:rsidTr="00290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0FA1FF" w14:textId="77777777" w:rsidR="00290CA6" w:rsidRPr="00FE4404" w:rsidRDefault="00290CA6" w:rsidP="00FE4404">
            <w:pPr>
              <w:pStyle w:val="TableHead"/>
              <w:rPr>
                <w:rStyle w:val="Bold"/>
              </w:rPr>
            </w:pPr>
            <w:r w:rsidRPr="00FE4404">
              <w:rPr>
                <w:rStyle w:val="Bold"/>
              </w:rPr>
              <w:t>Aspect</w:t>
            </w:r>
          </w:p>
        </w:tc>
        <w:tc>
          <w:tcPr>
            <w:tcW w:w="2127" w:type="dxa"/>
          </w:tcPr>
          <w:p w14:paraId="25C6896E" w14:textId="77777777" w:rsidR="00290CA6" w:rsidRPr="00FE4404" w:rsidRDefault="00290CA6" w:rsidP="00FE4404">
            <w:pPr>
              <w:pStyle w:val="TableHead"/>
              <w:cnfStyle w:val="100000000000" w:firstRow="1" w:lastRow="0" w:firstColumn="0" w:lastColumn="0" w:oddVBand="0" w:evenVBand="0" w:oddHBand="0" w:evenHBand="0" w:firstRowFirstColumn="0" w:firstRowLastColumn="0" w:lastRowFirstColumn="0" w:lastRowLastColumn="0"/>
              <w:rPr>
                <w:rStyle w:val="Bold"/>
              </w:rPr>
            </w:pPr>
            <w:r w:rsidRPr="00FE4404">
              <w:rPr>
                <w:rStyle w:val="Bold"/>
              </w:rPr>
              <w:t>Sequential</w:t>
            </w:r>
          </w:p>
        </w:tc>
        <w:tc>
          <w:tcPr>
            <w:tcW w:w="2126" w:type="dxa"/>
          </w:tcPr>
          <w:p w14:paraId="4C9319FA" w14:textId="77777777" w:rsidR="00290CA6" w:rsidRPr="00FE4404" w:rsidRDefault="00290CA6" w:rsidP="00FE4404">
            <w:pPr>
              <w:pStyle w:val="TableHead"/>
              <w:cnfStyle w:val="100000000000" w:firstRow="1" w:lastRow="0" w:firstColumn="0" w:lastColumn="0" w:oddVBand="0" w:evenVBand="0" w:oddHBand="0" w:evenHBand="0" w:firstRowFirstColumn="0" w:firstRowLastColumn="0" w:lastRowFirstColumn="0" w:lastRowLastColumn="0"/>
              <w:rPr>
                <w:rStyle w:val="Bold"/>
              </w:rPr>
            </w:pPr>
            <w:r w:rsidRPr="00FE4404">
              <w:rPr>
                <w:rStyle w:val="Bold"/>
              </w:rPr>
              <w:t>Concurrent</w:t>
            </w:r>
          </w:p>
        </w:tc>
        <w:tc>
          <w:tcPr>
            <w:tcW w:w="2206" w:type="dxa"/>
          </w:tcPr>
          <w:p w14:paraId="42585D91" w14:textId="77777777" w:rsidR="00290CA6" w:rsidRPr="00FE4404" w:rsidRDefault="00290CA6" w:rsidP="00FE4404">
            <w:pPr>
              <w:pStyle w:val="TableHead"/>
              <w:cnfStyle w:val="100000000000" w:firstRow="1" w:lastRow="0" w:firstColumn="0" w:lastColumn="0" w:oddVBand="0" w:evenVBand="0" w:oddHBand="0" w:evenHBand="0" w:firstRowFirstColumn="0" w:firstRowLastColumn="0" w:lastRowFirstColumn="0" w:lastRowLastColumn="0"/>
              <w:rPr>
                <w:rStyle w:val="Bold"/>
              </w:rPr>
            </w:pPr>
            <w:r w:rsidRPr="00FE4404">
              <w:rPr>
                <w:rStyle w:val="Bold"/>
              </w:rPr>
              <w:t>Group chat</w:t>
            </w:r>
          </w:p>
        </w:tc>
      </w:tr>
      <w:tr w:rsidR="00290CA6" w14:paraId="091A3539" w14:textId="77777777" w:rsidTr="0029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0AC775F" w14:textId="77777777" w:rsidR="00290CA6" w:rsidRPr="00FE4404" w:rsidRDefault="00290CA6">
            <w:pPr>
              <w:pStyle w:val="TableBody"/>
              <w:rPr>
                <w:rStyle w:val="Bold"/>
              </w:rPr>
            </w:pPr>
            <w:r w:rsidRPr="00FE4404">
              <w:rPr>
                <w:rStyle w:val="Bold"/>
              </w:rPr>
              <w:t>Topology</w:t>
            </w:r>
          </w:p>
        </w:tc>
        <w:tc>
          <w:tcPr>
            <w:tcW w:w="2127" w:type="dxa"/>
          </w:tcPr>
          <w:p w14:paraId="036C6A02"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Pipeline</w:t>
            </w:r>
          </w:p>
        </w:tc>
        <w:tc>
          <w:tcPr>
            <w:tcW w:w="2126" w:type="dxa"/>
          </w:tcPr>
          <w:p w14:paraId="712B70D1"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Fan-out / fan-in</w:t>
            </w:r>
          </w:p>
        </w:tc>
        <w:tc>
          <w:tcPr>
            <w:tcW w:w="2206" w:type="dxa"/>
          </w:tcPr>
          <w:p w14:paraId="2A93F491"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Star with a manager hub</w:t>
            </w:r>
          </w:p>
        </w:tc>
      </w:tr>
      <w:tr w:rsidR="00290CA6" w14:paraId="0847B754" w14:textId="77777777" w:rsidTr="00290CA6">
        <w:tc>
          <w:tcPr>
            <w:cnfStyle w:val="001000000000" w:firstRow="0" w:lastRow="0" w:firstColumn="1" w:lastColumn="0" w:oddVBand="0" w:evenVBand="0" w:oddHBand="0" w:evenHBand="0" w:firstRowFirstColumn="0" w:firstRowLastColumn="0" w:lastRowFirstColumn="0" w:lastRowLastColumn="0"/>
            <w:tcW w:w="1696" w:type="dxa"/>
          </w:tcPr>
          <w:p w14:paraId="4D787751" w14:textId="77777777" w:rsidR="00290CA6" w:rsidRPr="00FE4404" w:rsidRDefault="00290CA6">
            <w:pPr>
              <w:pStyle w:val="TableBody"/>
              <w:rPr>
                <w:rStyle w:val="Bold"/>
              </w:rPr>
            </w:pPr>
            <w:r w:rsidRPr="00FE4404">
              <w:rPr>
                <w:rStyle w:val="Bold"/>
              </w:rPr>
              <w:t>Number of steps</w:t>
            </w:r>
          </w:p>
        </w:tc>
        <w:tc>
          <w:tcPr>
            <w:tcW w:w="2127" w:type="dxa"/>
          </w:tcPr>
          <w:p w14:paraId="21862D54"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Fixed</w:t>
            </w:r>
          </w:p>
        </w:tc>
        <w:tc>
          <w:tcPr>
            <w:tcW w:w="2126" w:type="dxa"/>
          </w:tcPr>
          <w:p w14:paraId="3385AD42"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Fixed</w:t>
            </w:r>
          </w:p>
        </w:tc>
        <w:tc>
          <w:tcPr>
            <w:tcW w:w="2206" w:type="dxa"/>
          </w:tcPr>
          <w:p w14:paraId="2A548A3B"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Open-ended, condition-driven</w:t>
            </w:r>
          </w:p>
        </w:tc>
      </w:tr>
      <w:tr w:rsidR="00290CA6" w14:paraId="299678B5" w14:textId="77777777" w:rsidTr="0029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250C657" w14:textId="77777777" w:rsidR="00290CA6" w:rsidRPr="00FE4404" w:rsidRDefault="00290CA6">
            <w:pPr>
              <w:pStyle w:val="TableBody"/>
              <w:rPr>
                <w:rStyle w:val="Bold"/>
              </w:rPr>
            </w:pPr>
            <w:r w:rsidRPr="00FE4404">
              <w:rPr>
                <w:rStyle w:val="Bold"/>
              </w:rPr>
              <w:t>Termination</w:t>
            </w:r>
          </w:p>
        </w:tc>
        <w:tc>
          <w:tcPr>
            <w:tcW w:w="2127" w:type="dxa"/>
          </w:tcPr>
          <w:p w14:paraId="2FD5D39E"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Last stage completes</w:t>
            </w:r>
          </w:p>
        </w:tc>
        <w:tc>
          <w:tcPr>
            <w:tcW w:w="2126" w:type="dxa"/>
          </w:tcPr>
          <w:p w14:paraId="39243056"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All branches complete</w:t>
            </w:r>
          </w:p>
        </w:tc>
        <w:tc>
          <w:tcPr>
            <w:tcW w:w="2206" w:type="dxa"/>
          </w:tcPr>
          <w:p w14:paraId="3C5F2836" w14:textId="77777777" w:rsidR="00290CA6" w:rsidRDefault="00290CA6">
            <w:pPr>
              <w:pStyle w:val="TableBody"/>
              <w:cnfStyle w:val="000000100000" w:firstRow="0" w:lastRow="0" w:firstColumn="0" w:lastColumn="0" w:oddVBand="0" w:evenVBand="0" w:oddHBand="1" w:evenHBand="0" w:firstRowFirstColumn="0" w:firstRowLastColumn="0" w:lastRowFirstColumn="0" w:lastRowLastColumn="0"/>
            </w:pPr>
            <w:r>
              <w:t>Termination function or iteration ceiling</w:t>
            </w:r>
          </w:p>
        </w:tc>
      </w:tr>
      <w:tr w:rsidR="00290CA6" w14:paraId="791BB0C3" w14:textId="77777777" w:rsidTr="00290CA6">
        <w:tc>
          <w:tcPr>
            <w:cnfStyle w:val="001000000000" w:firstRow="0" w:lastRow="0" w:firstColumn="1" w:lastColumn="0" w:oddVBand="0" w:evenVBand="0" w:oddHBand="0" w:evenHBand="0" w:firstRowFirstColumn="0" w:firstRowLastColumn="0" w:lastRowFirstColumn="0" w:lastRowLastColumn="0"/>
            <w:tcW w:w="1696" w:type="dxa"/>
          </w:tcPr>
          <w:p w14:paraId="052D7321" w14:textId="77777777" w:rsidR="00290CA6" w:rsidRPr="00FE4404" w:rsidRDefault="00290CA6">
            <w:pPr>
              <w:pStyle w:val="TableBody"/>
              <w:rPr>
                <w:rStyle w:val="Bold"/>
              </w:rPr>
            </w:pPr>
            <w:r w:rsidRPr="00FE4404">
              <w:rPr>
                <w:rStyle w:val="Bold"/>
              </w:rPr>
              <w:t>Best for</w:t>
            </w:r>
          </w:p>
        </w:tc>
        <w:tc>
          <w:tcPr>
            <w:tcW w:w="2127" w:type="dxa"/>
          </w:tcPr>
          <w:p w14:paraId="3BA67DC6"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Dependent stages</w:t>
            </w:r>
          </w:p>
        </w:tc>
        <w:tc>
          <w:tcPr>
            <w:tcW w:w="2126" w:type="dxa"/>
          </w:tcPr>
          <w:p w14:paraId="7D33E506"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Independent parallel checks</w:t>
            </w:r>
          </w:p>
        </w:tc>
        <w:tc>
          <w:tcPr>
            <w:tcW w:w="2206" w:type="dxa"/>
          </w:tcPr>
          <w:p w14:paraId="4AE61E0D" w14:textId="77777777" w:rsidR="00290CA6" w:rsidRDefault="00290CA6">
            <w:pPr>
              <w:pStyle w:val="TableBody"/>
              <w:cnfStyle w:val="000000000000" w:firstRow="0" w:lastRow="0" w:firstColumn="0" w:lastColumn="0" w:oddVBand="0" w:evenVBand="0" w:oddHBand="0" w:evenHBand="0" w:firstRowFirstColumn="0" w:firstRowLastColumn="0" w:lastRowFirstColumn="0" w:lastRowLastColumn="0"/>
            </w:pPr>
            <w:r>
              <w:t>Negotiation and approval loops</w:t>
            </w:r>
          </w:p>
        </w:tc>
      </w:tr>
    </w:tbl>
    <w:p w14:paraId="36591317" w14:textId="77777777" w:rsidR="00290CA6" w:rsidRDefault="00290CA6" w:rsidP="00290CA6">
      <w:pPr>
        <w:pStyle w:val="Body1"/>
      </w:pPr>
      <w:r>
        <w:t>The decision rule:</w:t>
      </w:r>
    </w:p>
    <w:p w14:paraId="123E22B7" w14:textId="77777777" w:rsidR="00290CA6" w:rsidRDefault="00290CA6" w:rsidP="00290CA6">
      <w:pPr>
        <w:pStyle w:val="ListBullet0"/>
      </w:pPr>
      <w:r>
        <w:lastRenderedPageBreak/>
        <w:t>Choose group chat when the number of rounds is unknown in advance and agents must react to each other's messages: approval loops, critique-and-revise cycles, negotiation.</w:t>
      </w:r>
    </w:p>
    <w:p w14:paraId="74C67349" w14:textId="77777777" w:rsidR="00290CA6" w:rsidRDefault="00290CA6" w:rsidP="00290CA6">
      <w:pPr>
        <w:pStyle w:val="ListBullet0"/>
      </w:pPr>
      <w:r>
        <w:t>Choose group chat with a human participant when the loop gates a real-world action that policy or safety requires a person to authorize.</w:t>
      </w:r>
    </w:p>
    <w:p w14:paraId="7C41A92F" w14:textId="77777777" w:rsidR="00290CA6" w:rsidRDefault="00290CA6" w:rsidP="00290CA6">
      <w:pPr>
        <w:pStyle w:val="ListBullet0"/>
      </w:pPr>
      <w:r>
        <w:t>Otherwise, start with the sequential or concurrent patterns from chapter 12: fixed topologies are cheaper, faster, and easier to reason about.</w:t>
      </w:r>
    </w:p>
    <w:p w14:paraId="7749E9DE" w14:textId="6E138A4A" w:rsidR="00E75FD3" w:rsidRDefault="00290CA6" w:rsidP="008D6370">
      <w:pPr>
        <w:pStyle w:val="Body"/>
      </w:pPr>
      <w:r>
        <w:t>One constraint remains. The round-robin rotation is still a fixed schedule: every participant speaks in every round, whether or not it has anything useful to say. In the next chapter we remove that constraint too: the handoff pattern lets the current agent decide who speaks next, turning turn-taking itself into a routed decision.</w:t>
      </w:r>
    </w:p>
    <w:p w14:paraId="712C036E" w14:textId="77777777" w:rsidR="003058AC" w:rsidRDefault="003058AC" w:rsidP="003058AC">
      <w:pPr>
        <w:pStyle w:val="Head1"/>
        <w:numPr>
          <w:ilvl w:val="0"/>
          <w:numId w:val="0"/>
        </w:numPr>
        <w:ind w:left="792" w:hanging="792"/>
        <w:rPr>
          <w:rFonts w:eastAsia="Calibri"/>
        </w:rPr>
      </w:pPr>
      <w:r>
        <w:rPr>
          <w:rFonts w:eastAsia="Calibri"/>
        </w:rPr>
        <w:t>Summary</w:t>
      </w:r>
    </w:p>
    <w:p w14:paraId="67848440" w14:textId="77777777" w:rsidR="00290CA6" w:rsidRDefault="00290CA6" w:rsidP="00290CA6">
      <w:pPr>
        <w:pStyle w:val="ListBullet0"/>
      </w:pPr>
      <w:r>
        <w:t>Group chat orchestration is a managed multi-turn conversation: participants take turns over a shared history, and a manager decides when the conversation is over.</w:t>
      </w:r>
    </w:p>
    <w:p w14:paraId="61D2683C" w14:textId="77777777" w:rsidR="00290CA6" w:rsidRDefault="00290CA6" w:rsidP="00290CA6">
      <w:pPr>
        <w:pStyle w:val="ListBullet0"/>
      </w:pPr>
      <w:r>
        <w:t>The pattern's topology is a star: every message flows through the group chat manager, which is the single place where history, iteration counting, and termination live.</w:t>
      </w:r>
    </w:p>
    <w:p w14:paraId="5FF5AF98" w14:textId="77777777" w:rsidR="00290CA6" w:rsidRDefault="00290CA6" w:rsidP="00290CA6">
      <w:pPr>
        <w:pStyle w:val="ListBullet0"/>
      </w:pPr>
      <w:r w:rsidRPr="00290CA6">
        <w:rPr>
          <w:rStyle w:val="CodeinText"/>
        </w:rPr>
        <w:t>RoundRobinGroupChatManager</w:t>
      </w:r>
      <w:r>
        <w:t xml:space="preserve"> rotates through participants in the order they were added, and the first participant added to </w:t>
      </w:r>
      <w:r w:rsidRPr="00290CA6">
        <w:rPr>
          <w:rStyle w:val="CodeinText"/>
        </w:rPr>
        <w:t>AddParticipants</w:t>
      </w:r>
      <w:r>
        <w:t xml:space="preserve"> speaks first, so the proposer must precede the evaluator.</w:t>
      </w:r>
    </w:p>
    <w:p w14:paraId="6F5E4656" w14:textId="5508305C" w:rsidR="00290CA6" w:rsidRDefault="00290CA6" w:rsidP="00290CA6">
      <w:pPr>
        <w:pStyle w:val="ListBullet0"/>
      </w:pPr>
      <w:r>
        <w:t xml:space="preserve">Termination is a pluggable decision: </w:t>
      </w:r>
      <w:r w:rsidR="0075545C" w:rsidRPr="0075545C">
        <w:rPr>
          <w:rStyle w:val="CodeinText"/>
        </w:rPr>
        <w:t>shouldTerminateFunc</w:t>
      </w:r>
      <w:r>
        <w:t xml:space="preserve"> delegate receives the </w:t>
      </w:r>
      <w:r w:rsidR="0075545C">
        <w:t>manager’s</w:t>
      </w:r>
      <w:r>
        <w:t xml:space="preserve"> state and the full history, and MaximumIterationCount must always guard against endless loops.</w:t>
      </w:r>
    </w:p>
    <w:p w14:paraId="0EBD5592" w14:textId="77777777" w:rsidR="00290CA6" w:rsidRDefault="00290CA6" w:rsidP="00290CA6">
      <w:pPr>
        <w:pStyle w:val="ListBullet0"/>
      </w:pPr>
      <w:r>
        <w:t xml:space="preserve">Verdict tokens belong in an enum referenced through </w:t>
      </w:r>
      <w:proofErr w:type="spellStart"/>
      <w:r w:rsidRPr="00290CA6">
        <w:rPr>
          <w:rStyle w:val="CodeinText"/>
        </w:rPr>
        <w:t>nameof</w:t>
      </w:r>
      <w:proofErr w:type="spellEnd"/>
      <w:r>
        <w:t>, giving the termination manager, the prompts, and the logs a single source of truth.</w:t>
      </w:r>
    </w:p>
    <w:p w14:paraId="10886D20" w14:textId="5039A550" w:rsidR="00290CA6" w:rsidRDefault="00290CA6" w:rsidP="00290CA6">
      <w:pPr>
        <w:pStyle w:val="ListBullet0"/>
      </w:pPr>
      <w:r>
        <w:t>A robust termination condition combines proof of permission with proof of execution and checks the absence of the negative token to survive hedged LLM responses.</w:t>
      </w:r>
    </w:p>
    <w:p w14:paraId="5CCF291C" w14:textId="77777777" w:rsidR="00290CA6" w:rsidRDefault="00290CA6" w:rsidP="00290CA6">
      <w:pPr>
        <w:pStyle w:val="ListBullet0"/>
      </w:pPr>
      <w:r>
        <w:t>Agent instructions must restrict each agent to the verdict tokens it owns, because termination logic scans messages, not authors.</w:t>
      </w:r>
    </w:p>
    <w:p w14:paraId="1268F1C3" w14:textId="77777777" w:rsidR="00290CA6" w:rsidRDefault="00290CA6" w:rsidP="00290CA6">
      <w:pPr>
        <w:pStyle w:val="ListBullet0"/>
      </w:pPr>
      <w:r>
        <w:t xml:space="preserve">A custom agent that inherits </w:t>
      </w:r>
      <w:r w:rsidRPr="00290CA6">
        <w:rPr>
          <w:rStyle w:val="CodeinText"/>
        </w:rPr>
        <w:t>AIAgent</w:t>
      </w:r>
      <w:r>
        <w:t xml:space="preserve"> directly can produce deterministic, non-LLM responses, which is how a human takes a seat in the group chat as an ordinary participant.</w:t>
      </w:r>
    </w:p>
    <w:p w14:paraId="5F0F9078" w14:textId="77777777" w:rsidR="00290CA6" w:rsidRDefault="00290CA6" w:rsidP="00290CA6">
      <w:pPr>
        <w:pStyle w:val="ListBullet0"/>
      </w:pPr>
      <w:r>
        <w:t>Human-in-the-loop orchestration separates advisory AI feedback from authoritative human control: only the human verdict gates real-world actuation.</w:t>
      </w:r>
    </w:p>
    <w:p w14:paraId="73262222" w14:textId="77777777" w:rsidR="00290CA6" w:rsidRDefault="00290CA6" w:rsidP="00290CA6">
      <w:pPr>
        <w:pStyle w:val="ListBullet0"/>
      </w:pPr>
      <w:r>
        <w:t>Token cost grows roughly quadratically with the number of rounds, and a ceiling-triggered exit is a failure to agree, so it must be logged and alerted as a failure, never as a success.</w:t>
      </w:r>
    </w:p>
    <w:p w14:paraId="42F86E44" w14:textId="77777777" w:rsidR="009F7518" w:rsidRDefault="009F7518" w:rsidP="00290CA6">
      <w:pPr>
        <w:pStyle w:val="ListBullet0"/>
        <w:numPr>
          <w:ilvl w:val="0"/>
          <w:numId w:val="0"/>
        </w:numPr>
        <w:ind w:left="540"/>
        <w:rPr>
          <w:rFonts w:eastAsia="Calibri"/>
        </w:rPr>
      </w:pPr>
    </w:p>
    <w:sectPr w:rsidR="009F7518" w:rsidSect="003F0616">
      <w:headerReference w:type="even" r:id="rId19"/>
      <w:headerReference w:type="default" r:id="rId20"/>
      <w:footerReference w:type="first" r:id="rId21"/>
      <w:footnotePr>
        <w:numRestart w:val="eachSect"/>
      </w:footnotePr>
      <w:pgSz w:w="9979" w:h="14175" w:code="34"/>
      <w:pgMar w:top="1134" w:right="737" w:bottom="1134" w:left="1077" w:header="567" w:footer="851" w:gutter="0"/>
      <w:pgNumType w:start="303" w:chapSep="period"/>
      <w:cols w:space="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3721" w14:textId="77777777" w:rsidR="00511323" w:rsidRDefault="00511323">
      <w:r>
        <w:separator/>
      </w:r>
    </w:p>
    <w:p w14:paraId="6F45AF5F" w14:textId="77777777" w:rsidR="00511323" w:rsidRDefault="00511323"/>
    <w:p w14:paraId="5F65CD2A" w14:textId="77777777" w:rsidR="00511323" w:rsidRDefault="00511323"/>
  </w:endnote>
  <w:endnote w:type="continuationSeparator" w:id="0">
    <w:p w14:paraId="4E508E25" w14:textId="77777777" w:rsidR="00511323" w:rsidRDefault="00511323">
      <w:r>
        <w:continuationSeparator/>
      </w:r>
    </w:p>
    <w:p w14:paraId="036A052D" w14:textId="77777777" w:rsidR="00511323" w:rsidRDefault="00511323"/>
    <w:p w14:paraId="155539C3" w14:textId="77777777" w:rsidR="00511323" w:rsidRDefault="005113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0B45" w14:textId="77777777" w:rsidR="00F957EB" w:rsidRDefault="00F957EB" w:rsidP="00327B8E">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D1DA" w14:textId="77777777" w:rsidR="00511323" w:rsidRDefault="00511323">
      <w:r>
        <w:separator/>
      </w:r>
    </w:p>
    <w:p w14:paraId="58F298C5" w14:textId="77777777" w:rsidR="00511323" w:rsidRDefault="00511323"/>
    <w:p w14:paraId="6DDBB214" w14:textId="77777777" w:rsidR="00511323" w:rsidRDefault="00511323"/>
  </w:footnote>
  <w:footnote w:type="continuationSeparator" w:id="0">
    <w:p w14:paraId="0E8976C2" w14:textId="77777777" w:rsidR="00511323" w:rsidRDefault="00511323">
      <w:r>
        <w:continuationSeparator/>
      </w:r>
    </w:p>
    <w:p w14:paraId="4A9DB88F" w14:textId="77777777" w:rsidR="00511323" w:rsidRDefault="00511323"/>
    <w:p w14:paraId="1FBE15C0" w14:textId="77777777" w:rsidR="00511323" w:rsidRDefault="005113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81C8" w14:textId="53B1585D"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1510E7">
      <w:rPr>
        <w:noProof/>
      </w:rPr>
      <w:t>2</w:t>
    </w:r>
    <w:r w:rsidRPr="00754508">
      <w:fldChar w:fldCharType="end"/>
    </w:r>
    <w:r w:rsidR="00F957EB">
      <w:tab/>
    </w:r>
    <w:r w:rsidR="00F957EB">
      <w:tab/>
      <w:t xml:space="preserve">Last saved: </w:t>
    </w:r>
    <w:r>
      <w:fldChar w:fldCharType="begin"/>
    </w:r>
    <w:r w:rsidR="00F957EB">
      <w:instrText xml:space="preserve"> SAVEDATE  \@ "M/d/yyyy"  \* MERGEFORMAT </w:instrText>
    </w:r>
    <w:r>
      <w:fldChar w:fldCharType="separate"/>
    </w:r>
    <w:r w:rsidR="00386ECC">
      <w:rPr>
        <w:noProof/>
      </w:rPr>
      <w:t>9/28/2026</w:t>
    </w:r>
    <w:r>
      <w:fldChar w:fldCharType="end"/>
    </w:r>
  </w:p>
  <w:p w14:paraId="5630BD5B" w14:textId="77777777" w:rsidR="00527870" w:rsidRDefault="005278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A05D" w14:textId="0FBDD8DA" w:rsidR="00F957EB" w:rsidRPr="00327B8E" w:rsidRDefault="00F957EB" w:rsidP="00F94AEA">
    <w:pPr>
      <w:pStyle w:val="Body1"/>
      <w:tabs>
        <w:tab w:val="clear" w:pos="360"/>
        <w:tab w:val="center" w:pos="4680"/>
        <w:tab w:val="left" w:pos="7200"/>
      </w:tabs>
    </w:pPr>
    <w:r>
      <w:t xml:space="preserve">Last saved: </w:t>
    </w:r>
    <w:r w:rsidR="00A637F1">
      <w:fldChar w:fldCharType="begin"/>
    </w:r>
    <w:r>
      <w:instrText xml:space="preserve"> SAVEDATE  \@ "M/d/yyyy"  \* MERGEFORMAT </w:instrText>
    </w:r>
    <w:r w:rsidR="00A637F1">
      <w:fldChar w:fldCharType="separate"/>
    </w:r>
    <w:r w:rsidR="00386ECC">
      <w:rPr>
        <w:noProof/>
      </w:rPr>
      <w:t>9/28/2026</w:t>
    </w:r>
    <w:r w:rsidR="00A637F1">
      <w:fldChar w:fldCharType="end"/>
    </w:r>
    <w:r>
      <w:tab/>
    </w:r>
    <w:r w:rsidRPr="00754508">
      <w:tab/>
    </w:r>
    <w:r w:rsidR="00A637F1" w:rsidRPr="00327B8E">
      <w:fldChar w:fldCharType="begin"/>
    </w:r>
    <w:r w:rsidRPr="00327B8E">
      <w:instrText xml:space="preserve">PAGE  </w:instrText>
    </w:r>
    <w:r w:rsidR="00A637F1" w:rsidRPr="00327B8E">
      <w:fldChar w:fldCharType="separate"/>
    </w:r>
    <w:r w:rsidR="001510E7">
      <w:rPr>
        <w:noProof/>
      </w:rPr>
      <w:t>1</w:t>
    </w:r>
    <w:r w:rsidR="00A637F1" w:rsidRPr="00327B8E">
      <w:fldChar w:fldCharType="end"/>
    </w:r>
  </w:p>
  <w:p w14:paraId="0A0ED699" w14:textId="77777777" w:rsidR="00527870" w:rsidRDefault="005278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AC0E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94172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60A8B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8145A5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988E01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12C25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6C77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A0C6C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92B4D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996E9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2B50F4BE"/>
    <w:lvl w:ilvl="0">
      <w:numFmt w:val="bullet"/>
      <w:lvlText w:val="*"/>
      <w:lvlJc w:val="left"/>
    </w:lvl>
  </w:abstractNum>
  <w:abstractNum w:abstractNumId="11"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3"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4"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31222A"/>
    <w:multiLevelType w:val="hybridMultilevel"/>
    <w:tmpl w:val="980A3C9C"/>
    <w:lvl w:ilvl="0" w:tplc="7E3E9AB6">
      <w:start w:val="1"/>
      <w:numFmt w:val="lowerLetter"/>
      <w:pStyle w:val="ResponseNumberSub"/>
      <w:lvlText w:val="%1"/>
      <w:lvlJc w:val="left"/>
      <w:pPr>
        <w:ind w:left="1627" w:hanging="360"/>
      </w:pPr>
      <w:rPr>
        <w:rFonts w:ascii="Franklin Gothic Book" w:hAnsi="Franklin Gothic Book" w:hint="default"/>
        <w:b/>
        <w:i w:val="0"/>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7" w15:restartNumberingAfterBreak="0">
    <w:nsid w:val="239664D0"/>
    <w:multiLevelType w:val="multilevel"/>
    <w:tmpl w:val="A5A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734573"/>
    <w:multiLevelType w:val="multilevel"/>
    <w:tmpl w:val="1CA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24318C"/>
    <w:multiLevelType w:val="multilevel"/>
    <w:tmpl w:val="2F7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DD1B07"/>
    <w:multiLevelType w:val="multilevel"/>
    <w:tmpl w:val="106071F0"/>
    <w:lvl w:ilvl="0">
      <w:start w:val="13"/>
      <w:numFmt w:val="decimal"/>
      <w:pStyle w:val="COChapterNumber"/>
      <w:lvlText w:val="%1"/>
      <w:lvlJc w:val="left"/>
      <w:pPr>
        <w:tabs>
          <w:tab w:val="num" w:pos="360"/>
        </w:tabs>
        <w:ind w:left="360" w:hanging="360"/>
      </w:pPr>
      <w:rPr>
        <w:rFonts w:hint="default"/>
      </w:rPr>
    </w:lvl>
    <w:lvl w:ilvl="1">
      <w:start w:val="1"/>
      <w:numFmt w:val="decimal"/>
      <w:pStyle w:val="Head1"/>
      <w:lvlText w:val="%1.%2"/>
      <w:lvlJc w:val="left"/>
      <w:pPr>
        <w:tabs>
          <w:tab w:val="num" w:pos="792"/>
        </w:tabs>
        <w:ind w:left="792" w:hanging="792"/>
      </w:pPr>
      <w:rPr>
        <w:rFonts w:hint="default"/>
      </w:rPr>
    </w:lvl>
    <w:lvl w:ilvl="2">
      <w:start w:val="1"/>
      <w:numFmt w:val="decimal"/>
      <w:pStyle w:val="Head2"/>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1E31AB2"/>
    <w:multiLevelType w:val="hybridMultilevel"/>
    <w:tmpl w:val="9266D1FE"/>
    <w:lvl w:ilvl="0" w:tplc="47CA66E0">
      <w:start w:val="1"/>
      <w:numFmt w:val="decimal"/>
      <w:pStyle w:val="ResponseNumber1"/>
      <w:lvlText w:val="%1"/>
      <w:lvlJc w:val="left"/>
      <w:pPr>
        <w:ind w:left="1296" w:hanging="360"/>
      </w:pPr>
      <w:rPr>
        <w:rFonts w:ascii="Franklin Gothic Book" w:hAnsi="Franklin Gothic Book" w:hint="default"/>
        <w:b/>
        <w:i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2" w15:restartNumberingAfterBreak="0">
    <w:nsid w:val="325519A5"/>
    <w:multiLevelType w:val="singleLevel"/>
    <w:tmpl w:val="DC74EAB8"/>
    <w:lvl w:ilvl="0">
      <w:start w:val="1"/>
      <w:numFmt w:val="decimal"/>
      <w:lvlText w:val="%1."/>
      <w:legacy w:legacy="1" w:legacySpace="0" w:legacyIndent="0"/>
      <w:lvlJc w:val="left"/>
      <w:rPr>
        <w:rFonts w:ascii="Times New Roman" w:hAnsi="Times New Roman" w:cs="Times New Roman" w:hint="default"/>
      </w:rPr>
    </w:lvl>
  </w:abstractNum>
  <w:abstractNum w:abstractNumId="23" w15:restartNumberingAfterBreak="0">
    <w:nsid w:val="3425246F"/>
    <w:multiLevelType w:val="hybridMultilevel"/>
    <w:tmpl w:val="3CF88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052E4C"/>
    <w:multiLevelType w:val="hybridMultilevel"/>
    <w:tmpl w:val="E9585110"/>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35BC3372"/>
    <w:multiLevelType w:val="hybridMultilevel"/>
    <w:tmpl w:val="45E02AAA"/>
    <w:lvl w:ilvl="0" w:tplc="5484D42C">
      <w:start w:val="12"/>
      <w:numFmt w:val="bullet"/>
      <w:lvlText w:val="-"/>
      <w:lvlJc w:val="left"/>
      <w:pPr>
        <w:ind w:left="634" w:hanging="360"/>
      </w:pPr>
      <w:rPr>
        <w:rFonts w:ascii="Verdana" w:eastAsia="Calibri" w:hAnsi="Verdana" w:cs="Times New Roman" w:hint="default"/>
      </w:rPr>
    </w:lvl>
    <w:lvl w:ilvl="1" w:tplc="20000003" w:tentative="1">
      <w:start w:val="1"/>
      <w:numFmt w:val="bullet"/>
      <w:lvlText w:val="o"/>
      <w:lvlJc w:val="left"/>
      <w:pPr>
        <w:ind w:left="1354" w:hanging="360"/>
      </w:pPr>
      <w:rPr>
        <w:rFonts w:ascii="Courier New" w:hAnsi="Courier New" w:cs="Courier New" w:hint="default"/>
      </w:rPr>
    </w:lvl>
    <w:lvl w:ilvl="2" w:tplc="20000005" w:tentative="1">
      <w:start w:val="1"/>
      <w:numFmt w:val="bullet"/>
      <w:lvlText w:val=""/>
      <w:lvlJc w:val="left"/>
      <w:pPr>
        <w:ind w:left="2074" w:hanging="360"/>
      </w:pPr>
      <w:rPr>
        <w:rFonts w:ascii="Wingdings" w:hAnsi="Wingdings" w:hint="default"/>
      </w:rPr>
    </w:lvl>
    <w:lvl w:ilvl="3" w:tplc="20000001" w:tentative="1">
      <w:start w:val="1"/>
      <w:numFmt w:val="bullet"/>
      <w:lvlText w:val=""/>
      <w:lvlJc w:val="left"/>
      <w:pPr>
        <w:ind w:left="2794" w:hanging="360"/>
      </w:pPr>
      <w:rPr>
        <w:rFonts w:ascii="Symbol" w:hAnsi="Symbol" w:hint="default"/>
      </w:rPr>
    </w:lvl>
    <w:lvl w:ilvl="4" w:tplc="20000003" w:tentative="1">
      <w:start w:val="1"/>
      <w:numFmt w:val="bullet"/>
      <w:lvlText w:val="o"/>
      <w:lvlJc w:val="left"/>
      <w:pPr>
        <w:ind w:left="3514" w:hanging="360"/>
      </w:pPr>
      <w:rPr>
        <w:rFonts w:ascii="Courier New" w:hAnsi="Courier New" w:cs="Courier New" w:hint="default"/>
      </w:rPr>
    </w:lvl>
    <w:lvl w:ilvl="5" w:tplc="20000005" w:tentative="1">
      <w:start w:val="1"/>
      <w:numFmt w:val="bullet"/>
      <w:lvlText w:val=""/>
      <w:lvlJc w:val="left"/>
      <w:pPr>
        <w:ind w:left="4234" w:hanging="360"/>
      </w:pPr>
      <w:rPr>
        <w:rFonts w:ascii="Wingdings" w:hAnsi="Wingdings" w:hint="default"/>
      </w:rPr>
    </w:lvl>
    <w:lvl w:ilvl="6" w:tplc="20000001" w:tentative="1">
      <w:start w:val="1"/>
      <w:numFmt w:val="bullet"/>
      <w:lvlText w:val=""/>
      <w:lvlJc w:val="left"/>
      <w:pPr>
        <w:ind w:left="4954" w:hanging="360"/>
      </w:pPr>
      <w:rPr>
        <w:rFonts w:ascii="Symbol" w:hAnsi="Symbol" w:hint="default"/>
      </w:rPr>
    </w:lvl>
    <w:lvl w:ilvl="7" w:tplc="20000003" w:tentative="1">
      <w:start w:val="1"/>
      <w:numFmt w:val="bullet"/>
      <w:lvlText w:val="o"/>
      <w:lvlJc w:val="left"/>
      <w:pPr>
        <w:ind w:left="5674" w:hanging="360"/>
      </w:pPr>
      <w:rPr>
        <w:rFonts w:ascii="Courier New" w:hAnsi="Courier New" w:cs="Courier New" w:hint="default"/>
      </w:rPr>
    </w:lvl>
    <w:lvl w:ilvl="8" w:tplc="20000005" w:tentative="1">
      <w:start w:val="1"/>
      <w:numFmt w:val="bullet"/>
      <w:lvlText w:val=""/>
      <w:lvlJc w:val="left"/>
      <w:pPr>
        <w:ind w:left="6394" w:hanging="360"/>
      </w:pPr>
      <w:rPr>
        <w:rFonts w:ascii="Wingdings" w:hAnsi="Wingdings" w:hint="default"/>
      </w:rPr>
    </w:lvl>
  </w:abstractNum>
  <w:abstractNum w:abstractNumId="26" w15:restartNumberingAfterBreak="0">
    <w:nsid w:val="39A94973"/>
    <w:multiLevelType w:val="hybridMultilevel"/>
    <w:tmpl w:val="B25AD8D8"/>
    <w:lvl w:ilvl="0" w:tplc="816A42C4">
      <w:start w:val="1"/>
      <w:numFmt w:val="bullet"/>
      <w:pStyle w:val="ListBullet0"/>
      <w:lvlText w:val=""/>
      <w:lvlJc w:val="left"/>
      <w:pPr>
        <w:tabs>
          <w:tab w:val="num" w:pos="540"/>
        </w:tabs>
        <w:ind w:left="540" w:hanging="27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E44715B"/>
    <w:multiLevelType w:val="hybridMultilevel"/>
    <w:tmpl w:val="00B44F5A"/>
    <w:lvl w:ilvl="0" w:tplc="9BEC1F2A">
      <w:start w:val="1"/>
      <w:numFmt w:val="decimal"/>
      <w:lvlText w:val="%1)"/>
      <w:lvlJc w:val="left"/>
      <w:pPr>
        <w:ind w:left="1020" w:hanging="360"/>
      </w:pPr>
    </w:lvl>
    <w:lvl w:ilvl="1" w:tplc="D6DEC3A6">
      <w:start w:val="1"/>
      <w:numFmt w:val="decimal"/>
      <w:lvlText w:val="%2)"/>
      <w:lvlJc w:val="left"/>
      <w:pPr>
        <w:ind w:left="1020" w:hanging="360"/>
      </w:pPr>
    </w:lvl>
    <w:lvl w:ilvl="2" w:tplc="389C37B4">
      <w:start w:val="1"/>
      <w:numFmt w:val="decimal"/>
      <w:lvlText w:val="%3)"/>
      <w:lvlJc w:val="left"/>
      <w:pPr>
        <w:ind w:left="1020" w:hanging="360"/>
      </w:pPr>
    </w:lvl>
    <w:lvl w:ilvl="3" w:tplc="5404AAD0">
      <w:start w:val="1"/>
      <w:numFmt w:val="decimal"/>
      <w:lvlText w:val="%4)"/>
      <w:lvlJc w:val="left"/>
      <w:pPr>
        <w:ind w:left="1020" w:hanging="360"/>
      </w:pPr>
    </w:lvl>
    <w:lvl w:ilvl="4" w:tplc="5C0827B8">
      <w:start w:val="1"/>
      <w:numFmt w:val="decimal"/>
      <w:lvlText w:val="%5)"/>
      <w:lvlJc w:val="left"/>
      <w:pPr>
        <w:ind w:left="1020" w:hanging="360"/>
      </w:pPr>
    </w:lvl>
    <w:lvl w:ilvl="5" w:tplc="02FCC9AC">
      <w:start w:val="1"/>
      <w:numFmt w:val="decimal"/>
      <w:lvlText w:val="%6)"/>
      <w:lvlJc w:val="left"/>
      <w:pPr>
        <w:ind w:left="1020" w:hanging="360"/>
      </w:pPr>
    </w:lvl>
    <w:lvl w:ilvl="6" w:tplc="40FC5E8A">
      <w:start w:val="1"/>
      <w:numFmt w:val="decimal"/>
      <w:lvlText w:val="%7)"/>
      <w:lvlJc w:val="left"/>
      <w:pPr>
        <w:ind w:left="1020" w:hanging="360"/>
      </w:pPr>
    </w:lvl>
    <w:lvl w:ilvl="7" w:tplc="2710DF08">
      <w:start w:val="1"/>
      <w:numFmt w:val="decimal"/>
      <w:lvlText w:val="%8)"/>
      <w:lvlJc w:val="left"/>
      <w:pPr>
        <w:ind w:left="1020" w:hanging="360"/>
      </w:pPr>
    </w:lvl>
    <w:lvl w:ilvl="8" w:tplc="CDA01DC8">
      <w:start w:val="1"/>
      <w:numFmt w:val="decimal"/>
      <w:lvlText w:val="%9)"/>
      <w:lvlJc w:val="left"/>
      <w:pPr>
        <w:ind w:left="1020" w:hanging="360"/>
      </w:pPr>
    </w:lvl>
  </w:abstractNum>
  <w:abstractNum w:abstractNumId="28"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E015073"/>
    <w:multiLevelType w:val="hybridMultilevel"/>
    <w:tmpl w:val="3622318C"/>
    <w:lvl w:ilvl="0" w:tplc="E3386402">
      <w:numFmt w:val="bullet"/>
      <w:lvlText w:val="-"/>
      <w:lvlJc w:val="left"/>
      <w:pPr>
        <w:ind w:left="634" w:hanging="360"/>
      </w:pPr>
      <w:rPr>
        <w:rFonts w:ascii="Verdana" w:eastAsia="Calibri" w:hAnsi="Verdana" w:cs="Times New Roman"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30" w15:restartNumberingAfterBreak="0">
    <w:nsid w:val="4F0A0430"/>
    <w:multiLevelType w:val="hybridMultilevel"/>
    <w:tmpl w:val="9AC038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FDA19BA"/>
    <w:multiLevelType w:val="hybridMultilevel"/>
    <w:tmpl w:val="AE7C7210"/>
    <w:lvl w:ilvl="0" w:tplc="D876D804">
      <w:start w:val="1"/>
      <w:numFmt w:val="decimal"/>
      <w:lvlText w:val="%1"/>
      <w:lvlJc w:val="left"/>
      <w:pPr>
        <w:ind w:left="1080" w:hanging="360"/>
      </w:pPr>
      <w:rPr>
        <w:rFonts w:ascii="Franklin Gothic Book" w:hAnsi="Franklin Gothic Book" w:hint="default"/>
        <w:b/>
        <w:i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07A0F65"/>
    <w:multiLevelType w:val="hybridMultilevel"/>
    <w:tmpl w:val="8C2E6A16"/>
    <w:lvl w:ilvl="0" w:tplc="17266928">
      <w:numFmt w:val="bullet"/>
      <w:lvlText w:val="-"/>
      <w:lvlJc w:val="left"/>
      <w:pPr>
        <w:ind w:left="720" w:hanging="360"/>
      </w:pPr>
      <w:rPr>
        <w:rFonts w:ascii="Verdana" w:eastAsia="Calibri" w:hAnsi="Verdana"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22D4D10"/>
    <w:multiLevelType w:val="hybridMultilevel"/>
    <w:tmpl w:val="4C6EAFFA"/>
    <w:lvl w:ilvl="0" w:tplc="DD5249E8">
      <w:start w:val="1"/>
      <w:numFmt w:val="bullet"/>
      <w:pStyle w:val="ResponseBulletSub"/>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4" w15:restartNumberingAfterBreak="0">
    <w:nsid w:val="6B961E12"/>
    <w:multiLevelType w:val="hybridMultilevel"/>
    <w:tmpl w:val="06FE9556"/>
    <w:lvl w:ilvl="0" w:tplc="E05CA838">
      <w:start w:val="1"/>
      <w:numFmt w:val="decimal"/>
      <w:lvlText w:val="%1."/>
      <w:lvlJc w:val="left"/>
      <w:pPr>
        <w:ind w:left="634" w:hanging="360"/>
      </w:pPr>
      <w:rPr>
        <w:rFonts w:hint="default"/>
      </w:rPr>
    </w:lvl>
    <w:lvl w:ilvl="1" w:tplc="20000019" w:tentative="1">
      <w:start w:val="1"/>
      <w:numFmt w:val="lowerLetter"/>
      <w:lvlText w:val="%2."/>
      <w:lvlJc w:val="left"/>
      <w:pPr>
        <w:ind w:left="1354" w:hanging="360"/>
      </w:pPr>
    </w:lvl>
    <w:lvl w:ilvl="2" w:tplc="2000001B" w:tentative="1">
      <w:start w:val="1"/>
      <w:numFmt w:val="lowerRoman"/>
      <w:lvlText w:val="%3."/>
      <w:lvlJc w:val="right"/>
      <w:pPr>
        <w:ind w:left="2074" w:hanging="180"/>
      </w:pPr>
    </w:lvl>
    <w:lvl w:ilvl="3" w:tplc="2000000F" w:tentative="1">
      <w:start w:val="1"/>
      <w:numFmt w:val="decimal"/>
      <w:lvlText w:val="%4."/>
      <w:lvlJc w:val="left"/>
      <w:pPr>
        <w:ind w:left="2794" w:hanging="360"/>
      </w:pPr>
    </w:lvl>
    <w:lvl w:ilvl="4" w:tplc="20000019" w:tentative="1">
      <w:start w:val="1"/>
      <w:numFmt w:val="lowerLetter"/>
      <w:lvlText w:val="%5."/>
      <w:lvlJc w:val="left"/>
      <w:pPr>
        <w:ind w:left="3514" w:hanging="360"/>
      </w:pPr>
    </w:lvl>
    <w:lvl w:ilvl="5" w:tplc="2000001B" w:tentative="1">
      <w:start w:val="1"/>
      <w:numFmt w:val="lowerRoman"/>
      <w:lvlText w:val="%6."/>
      <w:lvlJc w:val="right"/>
      <w:pPr>
        <w:ind w:left="4234" w:hanging="180"/>
      </w:pPr>
    </w:lvl>
    <w:lvl w:ilvl="6" w:tplc="2000000F" w:tentative="1">
      <w:start w:val="1"/>
      <w:numFmt w:val="decimal"/>
      <w:lvlText w:val="%7."/>
      <w:lvlJc w:val="left"/>
      <w:pPr>
        <w:ind w:left="4954" w:hanging="360"/>
      </w:pPr>
    </w:lvl>
    <w:lvl w:ilvl="7" w:tplc="20000019" w:tentative="1">
      <w:start w:val="1"/>
      <w:numFmt w:val="lowerLetter"/>
      <w:lvlText w:val="%8."/>
      <w:lvlJc w:val="left"/>
      <w:pPr>
        <w:ind w:left="5674" w:hanging="360"/>
      </w:pPr>
    </w:lvl>
    <w:lvl w:ilvl="8" w:tplc="2000001B" w:tentative="1">
      <w:start w:val="1"/>
      <w:numFmt w:val="lowerRoman"/>
      <w:lvlText w:val="%9."/>
      <w:lvlJc w:val="right"/>
      <w:pPr>
        <w:ind w:left="6394" w:hanging="180"/>
      </w:pPr>
    </w:lvl>
  </w:abstractNum>
  <w:abstractNum w:abstractNumId="35" w15:restartNumberingAfterBreak="0">
    <w:nsid w:val="6C26399A"/>
    <w:multiLevelType w:val="hybridMultilevel"/>
    <w:tmpl w:val="F12A8A60"/>
    <w:lvl w:ilvl="0" w:tplc="20D4E7A4">
      <w:start w:val="1"/>
      <w:numFmt w:val="decimal"/>
      <w:lvlText w:val="%1)"/>
      <w:lvlJc w:val="left"/>
      <w:pPr>
        <w:ind w:left="1020" w:hanging="360"/>
      </w:pPr>
    </w:lvl>
    <w:lvl w:ilvl="1" w:tplc="08561320">
      <w:start w:val="1"/>
      <w:numFmt w:val="decimal"/>
      <w:lvlText w:val="%2)"/>
      <w:lvlJc w:val="left"/>
      <w:pPr>
        <w:ind w:left="1020" w:hanging="360"/>
      </w:pPr>
    </w:lvl>
    <w:lvl w:ilvl="2" w:tplc="35D81014">
      <w:start w:val="1"/>
      <w:numFmt w:val="decimal"/>
      <w:lvlText w:val="%3)"/>
      <w:lvlJc w:val="left"/>
      <w:pPr>
        <w:ind w:left="1020" w:hanging="360"/>
      </w:pPr>
    </w:lvl>
    <w:lvl w:ilvl="3" w:tplc="48404BFC">
      <w:start w:val="1"/>
      <w:numFmt w:val="decimal"/>
      <w:lvlText w:val="%4)"/>
      <w:lvlJc w:val="left"/>
      <w:pPr>
        <w:ind w:left="1020" w:hanging="360"/>
      </w:pPr>
    </w:lvl>
    <w:lvl w:ilvl="4" w:tplc="88AA64A2">
      <w:start w:val="1"/>
      <w:numFmt w:val="decimal"/>
      <w:lvlText w:val="%5)"/>
      <w:lvlJc w:val="left"/>
      <w:pPr>
        <w:ind w:left="1020" w:hanging="360"/>
      </w:pPr>
    </w:lvl>
    <w:lvl w:ilvl="5" w:tplc="00449BEE">
      <w:start w:val="1"/>
      <w:numFmt w:val="decimal"/>
      <w:lvlText w:val="%6)"/>
      <w:lvlJc w:val="left"/>
      <w:pPr>
        <w:ind w:left="1020" w:hanging="360"/>
      </w:pPr>
    </w:lvl>
    <w:lvl w:ilvl="6" w:tplc="75C43DD8">
      <w:start w:val="1"/>
      <w:numFmt w:val="decimal"/>
      <w:lvlText w:val="%7)"/>
      <w:lvlJc w:val="left"/>
      <w:pPr>
        <w:ind w:left="1020" w:hanging="360"/>
      </w:pPr>
    </w:lvl>
    <w:lvl w:ilvl="7" w:tplc="FF96E2B2">
      <w:start w:val="1"/>
      <w:numFmt w:val="decimal"/>
      <w:lvlText w:val="%8)"/>
      <w:lvlJc w:val="left"/>
      <w:pPr>
        <w:ind w:left="1020" w:hanging="360"/>
      </w:pPr>
    </w:lvl>
    <w:lvl w:ilvl="8" w:tplc="64F6B156">
      <w:start w:val="1"/>
      <w:numFmt w:val="decimal"/>
      <w:lvlText w:val="%9)"/>
      <w:lvlJc w:val="left"/>
      <w:pPr>
        <w:ind w:left="1020" w:hanging="360"/>
      </w:pPr>
    </w:lvl>
  </w:abstractNum>
  <w:abstractNum w:abstractNumId="36" w15:restartNumberingAfterBreak="0">
    <w:nsid w:val="6F6D7D19"/>
    <w:multiLevelType w:val="singleLevel"/>
    <w:tmpl w:val="DC74EAB8"/>
    <w:lvl w:ilvl="0">
      <w:start w:val="1"/>
      <w:numFmt w:val="decimal"/>
      <w:lvlText w:val="%1."/>
      <w:legacy w:legacy="1" w:legacySpace="0" w:legacyIndent="0"/>
      <w:lvlJc w:val="left"/>
      <w:rPr>
        <w:rFonts w:ascii="Times New Roman" w:hAnsi="Times New Roman" w:cs="Times New Roman" w:hint="default"/>
      </w:rPr>
    </w:lvl>
  </w:abstractNum>
  <w:abstractNum w:abstractNumId="37" w15:restartNumberingAfterBreak="0">
    <w:nsid w:val="7CA21FCB"/>
    <w:multiLevelType w:val="multilevel"/>
    <w:tmpl w:val="D36EB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620036">
    <w:abstractNumId w:val="14"/>
  </w:num>
  <w:num w:numId="2" w16cid:durableId="2040858242">
    <w:abstractNumId w:val="26"/>
  </w:num>
  <w:num w:numId="3" w16cid:durableId="1005982579">
    <w:abstractNumId w:val="24"/>
  </w:num>
  <w:num w:numId="4" w16cid:durableId="1352534404">
    <w:abstractNumId w:val="28"/>
  </w:num>
  <w:num w:numId="5" w16cid:durableId="961377852">
    <w:abstractNumId w:val="15"/>
    <w:lvlOverride w:ilvl="0">
      <w:startOverride w:val="1"/>
    </w:lvlOverride>
  </w:num>
  <w:num w:numId="6" w16cid:durableId="8974028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426785">
    <w:abstractNumId w:val="20"/>
  </w:num>
  <w:num w:numId="8" w16cid:durableId="393551580">
    <w:abstractNumId w:val="9"/>
  </w:num>
  <w:num w:numId="9" w16cid:durableId="1511066718">
    <w:abstractNumId w:val="7"/>
  </w:num>
  <w:num w:numId="10" w16cid:durableId="134955573">
    <w:abstractNumId w:val="6"/>
  </w:num>
  <w:num w:numId="11" w16cid:durableId="1233276081">
    <w:abstractNumId w:val="5"/>
  </w:num>
  <w:num w:numId="12" w16cid:durableId="1765222534">
    <w:abstractNumId w:val="4"/>
  </w:num>
  <w:num w:numId="13" w16cid:durableId="1823692354">
    <w:abstractNumId w:val="8"/>
  </w:num>
  <w:num w:numId="14" w16cid:durableId="1761293927">
    <w:abstractNumId w:val="3"/>
  </w:num>
  <w:num w:numId="15" w16cid:durableId="414978953">
    <w:abstractNumId w:val="2"/>
  </w:num>
  <w:num w:numId="16" w16cid:durableId="1393850649">
    <w:abstractNumId w:val="1"/>
  </w:num>
  <w:num w:numId="17" w16cid:durableId="326709485">
    <w:abstractNumId w:val="0"/>
  </w:num>
  <w:num w:numId="18" w16cid:durableId="2036534513">
    <w:abstractNumId w:val="21"/>
  </w:num>
  <w:num w:numId="19" w16cid:durableId="2129082508">
    <w:abstractNumId w:val="16"/>
  </w:num>
  <w:num w:numId="20" w16cid:durableId="399721001">
    <w:abstractNumId w:val="33"/>
  </w:num>
  <w:num w:numId="21" w16cid:durableId="533882290">
    <w:abstractNumId w:val="15"/>
  </w:num>
  <w:num w:numId="22" w16cid:durableId="1325208791">
    <w:abstractNumId w:val="15"/>
    <w:lvlOverride w:ilvl="0">
      <w:startOverride w:val="1"/>
    </w:lvlOverride>
  </w:num>
  <w:num w:numId="23" w16cid:durableId="1375696821">
    <w:abstractNumId w:val="15"/>
    <w:lvlOverride w:ilvl="0">
      <w:startOverride w:val="1"/>
    </w:lvlOverride>
  </w:num>
  <w:num w:numId="24" w16cid:durableId="150606786">
    <w:abstractNumId w:val="23"/>
  </w:num>
  <w:num w:numId="25" w16cid:durableId="1455097144">
    <w:abstractNumId w:val="29"/>
  </w:num>
  <w:num w:numId="26" w16cid:durableId="719524435">
    <w:abstractNumId w:val="15"/>
    <w:lvlOverride w:ilvl="0">
      <w:startOverride w:val="1"/>
    </w:lvlOverride>
  </w:num>
  <w:num w:numId="27" w16cid:durableId="1889338481">
    <w:abstractNumId w:val="35"/>
  </w:num>
  <w:num w:numId="28" w16cid:durableId="1898203109">
    <w:abstractNumId w:val="27"/>
  </w:num>
  <w:num w:numId="29" w16cid:durableId="1659768954">
    <w:abstractNumId w:val="10"/>
    <w:lvlOverride w:ilvl="0">
      <w:lvl w:ilvl="0">
        <w:start w:val="1"/>
        <w:numFmt w:val="bullet"/>
        <w:lvlText w:val="·"/>
        <w:legacy w:legacy="1" w:legacySpace="0" w:legacyIndent="0"/>
        <w:lvlJc w:val="left"/>
        <w:rPr>
          <w:rFonts w:ascii="Times New Roman" w:hAnsi="Times New Roman" w:cs="Times New Roman" w:hint="default"/>
        </w:rPr>
      </w:lvl>
    </w:lvlOverride>
  </w:num>
  <w:num w:numId="30" w16cid:durableId="280571713">
    <w:abstractNumId w:val="36"/>
  </w:num>
  <w:num w:numId="31" w16cid:durableId="804857797">
    <w:abstractNumId w:val="22"/>
  </w:num>
  <w:num w:numId="32" w16cid:durableId="314997101">
    <w:abstractNumId w:val="25"/>
  </w:num>
  <w:num w:numId="33" w16cid:durableId="133715036">
    <w:abstractNumId w:val="19"/>
  </w:num>
  <w:num w:numId="34" w16cid:durableId="925117075">
    <w:abstractNumId w:val="18"/>
  </w:num>
  <w:num w:numId="35" w16cid:durableId="1663118849">
    <w:abstractNumId w:val="37"/>
  </w:num>
  <w:num w:numId="36" w16cid:durableId="80833274">
    <w:abstractNumId w:val="17"/>
  </w:num>
  <w:num w:numId="37" w16cid:durableId="2094429425">
    <w:abstractNumId w:val="32"/>
  </w:num>
  <w:num w:numId="38" w16cid:durableId="1555189802">
    <w:abstractNumId w:val="15"/>
    <w:lvlOverride w:ilvl="0">
      <w:startOverride w:val="1"/>
    </w:lvlOverride>
  </w:num>
  <w:num w:numId="39" w16cid:durableId="50689785">
    <w:abstractNumId w:val="24"/>
    <w:lvlOverride w:ilvl="0">
      <w:startOverride w:val="1"/>
    </w:lvlOverride>
  </w:num>
  <w:num w:numId="40" w16cid:durableId="794375099">
    <w:abstractNumId w:val="15"/>
    <w:lvlOverride w:ilvl="0">
      <w:startOverride w:val="1"/>
    </w:lvlOverride>
  </w:num>
  <w:num w:numId="41" w16cid:durableId="1434860347">
    <w:abstractNumId w:val="24"/>
    <w:lvlOverride w:ilvl="0">
      <w:startOverride w:val="1"/>
    </w:lvlOverride>
  </w:num>
  <w:num w:numId="42" w16cid:durableId="899634389">
    <w:abstractNumId w:val="15"/>
    <w:lvlOverride w:ilvl="0">
      <w:startOverride w:val="1"/>
    </w:lvlOverride>
  </w:num>
  <w:num w:numId="43" w16cid:durableId="1413357001">
    <w:abstractNumId w:val="30"/>
  </w:num>
  <w:num w:numId="44" w16cid:durableId="990256059">
    <w:abstractNumId w:val="31"/>
  </w:num>
  <w:num w:numId="45" w16cid:durableId="1938754559">
    <w:abstractNumId w:val="15"/>
    <w:lvlOverride w:ilvl="0">
      <w:startOverride w:val="1"/>
    </w:lvlOverride>
  </w:num>
  <w:num w:numId="46" w16cid:durableId="272902490">
    <w:abstractNumId w:val="15"/>
    <w:lvlOverride w:ilvl="0">
      <w:startOverride w:val="1"/>
    </w:lvlOverride>
  </w:num>
  <w:num w:numId="47" w16cid:durableId="776799037">
    <w:abstractNumId w:val="34"/>
  </w:num>
  <w:num w:numId="48" w16cid:durableId="1597791654">
    <w:abstractNumId w:val="15"/>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K0NDUxNDMzNjdW0lEKTi0uzszPAykwrwUABSGVSCwAAAA="/>
    <w:docVar w:name="Total_Editing_Time" w:val="6"/>
  </w:docVars>
  <w:rsids>
    <w:rsidRoot w:val="005077FA"/>
    <w:rsid w:val="000004B5"/>
    <w:rsid w:val="00000A29"/>
    <w:rsid w:val="00000B5B"/>
    <w:rsid w:val="00002F65"/>
    <w:rsid w:val="00003281"/>
    <w:rsid w:val="0000638E"/>
    <w:rsid w:val="0000699E"/>
    <w:rsid w:val="00011EF3"/>
    <w:rsid w:val="000132D2"/>
    <w:rsid w:val="00013EAA"/>
    <w:rsid w:val="00015D9F"/>
    <w:rsid w:val="0001713C"/>
    <w:rsid w:val="00017809"/>
    <w:rsid w:val="000204FA"/>
    <w:rsid w:val="00022670"/>
    <w:rsid w:val="000238BE"/>
    <w:rsid w:val="00023AD6"/>
    <w:rsid w:val="00025101"/>
    <w:rsid w:val="00025AA5"/>
    <w:rsid w:val="00026E81"/>
    <w:rsid w:val="00027E8D"/>
    <w:rsid w:val="0003082E"/>
    <w:rsid w:val="0003200E"/>
    <w:rsid w:val="000320C5"/>
    <w:rsid w:val="00033052"/>
    <w:rsid w:val="000334D4"/>
    <w:rsid w:val="00033721"/>
    <w:rsid w:val="00035387"/>
    <w:rsid w:val="00035B9F"/>
    <w:rsid w:val="0004037E"/>
    <w:rsid w:val="000410CE"/>
    <w:rsid w:val="00042567"/>
    <w:rsid w:val="000427BF"/>
    <w:rsid w:val="00045FB0"/>
    <w:rsid w:val="00050392"/>
    <w:rsid w:val="0005107F"/>
    <w:rsid w:val="00051133"/>
    <w:rsid w:val="00051CCD"/>
    <w:rsid w:val="0005205C"/>
    <w:rsid w:val="00055267"/>
    <w:rsid w:val="000556A6"/>
    <w:rsid w:val="000566A9"/>
    <w:rsid w:val="000572A7"/>
    <w:rsid w:val="000578FC"/>
    <w:rsid w:val="00057952"/>
    <w:rsid w:val="00061280"/>
    <w:rsid w:val="00061607"/>
    <w:rsid w:val="000616FF"/>
    <w:rsid w:val="000617E4"/>
    <w:rsid w:val="00061C0C"/>
    <w:rsid w:val="00062749"/>
    <w:rsid w:val="0006331C"/>
    <w:rsid w:val="00063E5A"/>
    <w:rsid w:val="00064A72"/>
    <w:rsid w:val="00066200"/>
    <w:rsid w:val="00067723"/>
    <w:rsid w:val="00070EBB"/>
    <w:rsid w:val="00073440"/>
    <w:rsid w:val="00073C9A"/>
    <w:rsid w:val="00074C59"/>
    <w:rsid w:val="00075CA8"/>
    <w:rsid w:val="00080B60"/>
    <w:rsid w:val="00080D78"/>
    <w:rsid w:val="00083680"/>
    <w:rsid w:val="00085C8C"/>
    <w:rsid w:val="000876B3"/>
    <w:rsid w:val="00087BFB"/>
    <w:rsid w:val="00090556"/>
    <w:rsid w:val="00090637"/>
    <w:rsid w:val="0009067A"/>
    <w:rsid w:val="00091DB4"/>
    <w:rsid w:val="000923E0"/>
    <w:rsid w:val="00092916"/>
    <w:rsid w:val="00092F45"/>
    <w:rsid w:val="000939FE"/>
    <w:rsid w:val="00093DF4"/>
    <w:rsid w:val="0009454C"/>
    <w:rsid w:val="00095BF4"/>
    <w:rsid w:val="000A0735"/>
    <w:rsid w:val="000A091E"/>
    <w:rsid w:val="000A200B"/>
    <w:rsid w:val="000A30D5"/>
    <w:rsid w:val="000A4309"/>
    <w:rsid w:val="000A5A1B"/>
    <w:rsid w:val="000A6BC3"/>
    <w:rsid w:val="000B360E"/>
    <w:rsid w:val="000B481C"/>
    <w:rsid w:val="000B4F78"/>
    <w:rsid w:val="000C2919"/>
    <w:rsid w:val="000C3443"/>
    <w:rsid w:val="000C3FB5"/>
    <w:rsid w:val="000C6823"/>
    <w:rsid w:val="000C7708"/>
    <w:rsid w:val="000C7FBD"/>
    <w:rsid w:val="000D0AA4"/>
    <w:rsid w:val="000D0DE2"/>
    <w:rsid w:val="000D11E4"/>
    <w:rsid w:val="000D2400"/>
    <w:rsid w:val="000D3C1E"/>
    <w:rsid w:val="000D61C5"/>
    <w:rsid w:val="000D7E89"/>
    <w:rsid w:val="000E29D7"/>
    <w:rsid w:val="000E63C0"/>
    <w:rsid w:val="000E6D5F"/>
    <w:rsid w:val="000E7CE2"/>
    <w:rsid w:val="000F0DEC"/>
    <w:rsid w:val="000F6248"/>
    <w:rsid w:val="000F6409"/>
    <w:rsid w:val="000F6782"/>
    <w:rsid w:val="00100251"/>
    <w:rsid w:val="00100CDA"/>
    <w:rsid w:val="001016A8"/>
    <w:rsid w:val="00103F76"/>
    <w:rsid w:val="0010772E"/>
    <w:rsid w:val="00107C2D"/>
    <w:rsid w:val="001111AE"/>
    <w:rsid w:val="0011433C"/>
    <w:rsid w:val="00114508"/>
    <w:rsid w:val="00114BDA"/>
    <w:rsid w:val="001152FB"/>
    <w:rsid w:val="00116A8C"/>
    <w:rsid w:val="001177C3"/>
    <w:rsid w:val="0012305F"/>
    <w:rsid w:val="00126A03"/>
    <w:rsid w:val="0012713F"/>
    <w:rsid w:val="00131AF1"/>
    <w:rsid w:val="00131B67"/>
    <w:rsid w:val="001354C4"/>
    <w:rsid w:val="001366D7"/>
    <w:rsid w:val="001367BA"/>
    <w:rsid w:val="001373B7"/>
    <w:rsid w:val="001404DC"/>
    <w:rsid w:val="00142662"/>
    <w:rsid w:val="0014374A"/>
    <w:rsid w:val="001437C3"/>
    <w:rsid w:val="0014456E"/>
    <w:rsid w:val="00144B56"/>
    <w:rsid w:val="00150BF1"/>
    <w:rsid w:val="001510E7"/>
    <w:rsid w:val="0015378D"/>
    <w:rsid w:val="001537C4"/>
    <w:rsid w:val="00154B1B"/>
    <w:rsid w:val="00154B83"/>
    <w:rsid w:val="00154BFA"/>
    <w:rsid w:val="00154EBA"/>
    <w:rsid w:val="00155FBB"/>
    <w:rsid w:val="0015679D"/>
    <w:rsid w:val="00157250"/>
    <w:rsid w:val="00160CEF"/>
    <w:rsid w:val="00161818"/>
    <w:rsid w:val="00161903"/>
    <w:rsid w:val="0016350A"/>
    <w:rsid w:val="00163815"/>
    <w:rsid w:val="00163B1B"/>
    <w:rsid w:val="00164B60"/>
    <w:rsid w:val="001716E6"/>
    <w:rsid w:val="0017215C"/>
    <w:rsid w:val="0017590B"/>
    <w:rsid w:val="00176990"/>
    <w:rsid w:val="00177477"/>
    <w:rsid w:val="00181D9F"/>
    <w:rsid w:val="00182300"/>
    <w:rsid w:val="00185DD0"/>
    <w:rsid w:val="00185ED3"/>
    <w:rsid w:val="0018647A"/>
    <w:rsid w:val="0018654A"/>
    <w:rsid w:val="00190124"/>
    <w:rsid w:val="00190D00"/>
    <w:rsid w:val="00191965"/>
    <w:rsid w:val="00191A68"/>
    <w:rsid w:val="00194736"/>
    <w:rsid w:val="001949C2"/>
    <w:rsid w:val="00194CB1"/>
    <w:rsid w:val="001A0B2C"/>
    <w:rsid w:val="001A45FD"/>
    <w:rsid w:val="001A5077"/>
    <w:rsid w:val="001A689E"/>
    <w:rsid w:val="001B08A4"/>
    <w:rsid w:val="001B323A"/>
    <w:rsid w:val="001B32A0"/>
    <w:rsid w:val="001B3442"/>
    <w:rsid w:val="001B3C9B"/>
    <w:rsid w:val="001B416F"/>
    <w:rsid w:val="001B5488"/>
    <w:rsid w:val="001B556A"/>
    <w:rsid w:val="001B5BD8"/>
    <w:rsid w:val="001B619E"/>
    <w:rsid w:val="001B76AB"/>
    <w:rsid w:val="001C03B4"/>
    <w:rsid w:val="001C1327"/>
    <w:rsid w:val="001C1997"/>
    <w:rsid w:val="001C382C"/>
    <w:rsid w:val="001C517D"/>
    <w:rsid w:val="001C5616"/>
    <w:rsid w:val="001C5C5B"/>
    <w:rsid w:val="001C5EB0"/>
    <w:rsid w:val="001C6456"/>
    <w:rsid w:val="001C6896"/>
    <w:rsid w:val="001C797E"/>
    <w:rsid w:val="001D2C96"/>
    <w:rsid w:val="001D43D6"/>
    <w:rsid w:val="001D4CC7"/>
    <w:rsid w:val="001D6E19"/>
    <w:rsid w:val="001D717D"/>
    <w:rsid w:val="001E0F0A"/>
    <w:rsid w:val="001E297F"/>
    <w:rsid w:val="001E61C8"/>
    <w:rsid w:val="001E6A59"/>
    <w:rsid w:val="001E6F89"/>
    <w:rsid w:val="001E77D7"/>
    <w:rsid w:val="001E78C0"/>
    <w:rsid w:val="001F00EE"/>
    <w:rsid w:val="001F0A54"/>
    <w:rsid w:val="001F0AAC"/>
    <w:rsid w:val="001F4B2D"/>
    <w:rsid w:val="001F4DAB"/>
    <w:rsid w:val="001F53BD"/>
    <w:rsid w:val="00200025"/>
    <w:rsid w:val="00201379"/>
    <w:rsid w:val="00202CE3"/>
    <w:rsid w:val="0020495F"/>
    <w:rsid w:val="0020579B"/>
    <w:rsid w:val="00205C3C"/>
    <w:rsid w:val="00210213"/>
    <w:rsid w:val="00213031"/>
    <w:rsid w:val="002135A3"/>
    <w:rsid w:val="00214673"/>
    <w:rsid w:val="0021551B"/>
    <w:rsid w:val="00215BF2"/>
    <w:rsid w:val="00217BD6"/>
    <w:rsid w:val="00220A24"/>
    <w:rsid w:val="002223EE"/>
    <w:rsid w:val="00222BC1"/>
    <w:rsid w:val="00222E85"/>
    <w:rsid w:val="00224060"/>
    <w:rsid w:val="002241C3"/>
    <w:rsid w:val="00225136"/>
    <w:rsid w:val="00227CF4"/>
    <w:rsid w:val="00227D7C"/>
    <w:rsid w:val="002306FC"/>
    <w:rsid w:val="00235580"/>
    <w:rsid w:val="0023700D"/>
    <w:rsid w:val="002409F1"/>
    <w:rsid w:val="0024284E"/>
    <w:rsid w:val="00242879"/>
    <w:rsid w:val="00242934"/>
    <w:rsid w:val="00242959"/>
    <w:rsid w:val="002433AB"/>
    <w:rsid w:val="00246138"/>
    <w:rsid w:val="0025094B"/>
    <w:rsid w:val="00250BD5"/>
    <w:rsid w:val="00254133"/>
    <w:rsid w:val="00255C47"/>
    <w:rsid w:val="0025755D"/>
    <w:rsid w:val="0026196F"/>
    <w:rsid w:val="002637EE"/>
    <w:rsid w:val="00263F76"/>
    <w:rsid w:val="002647B6"/>
    <w:rsid w:val="00264C6A"/>
    <w:rsid w:val="00265329"/>
    <w:rsid w:val="00267EEB"/>
    <w:rsid w:val="002702C8"/>
    <w:rsid w:val="002725C9"/>
    <w:rsid w:val="00275591"/>
    <w:rsid w:val="002761AA"/>
    <w:rsid w:val="00276D62"/>
    <w:rsid w:val="0028018A"/>
    <w:rsid w:val="0028285F"/>
    <w:rsid w:val="0028479C"/>
    <w:rsid w:val="0028552A"/>
    <w:rsid w:val="002863D7"/>
    <w:rsid w:val="002867B1"/>
    <w:rsid w:val="00290557"/>
    <w:rsid w:val="00290CA6"/>
    <w:rsid w:val="00291EEA"/>
    <w:rsid w:val="00293552"/>
    <w:rsid w:val="002941AD"/>
    <w:rsid w:val="0029624C"/>
    <w:rsid w:val="0029723C"/>
    <w:rsid w:val="002A0565"/>
    <w:rsid w:val="002A2AC9"/>
    <w:rsid w:val="002A41E9"/>
    <w:rsid w:val="002A564B"/>
    <w:rsid w:val="002A5C30"/>
    <w:rsid w:val="002A5FD6"/>
    <w:rsid w:val="002A7B9D"/>
    <w:rsid w:val="002B277C"/>
    <w:rsid w:val="002B6AE1"/>
    <w:rsid w:val="002B6B81"/>
    <w:rsid w:val="002B6FE6"/>
    <w:rsid w:val="002C2B00"/>
    <w:rsid w:val="002C3164"/>
    <w:rsid w:val="002C56D6"/>
    <w:rsid w:val="002C6371"/>
    <w:rsid w:val="002D002B"/>
    <w:rsid w:val="002D122E"/>
    <w:rsid w:val="002D24E6"/>
    <w:rsid w:val="002D28DB"/>
    <w:rsid w:val="002D4E7F"/>
    <w:rsid w:val="002D5DB1"/>
    <w:rsid w:val="002D7781"/>
    <w:rsid w:val="002D7814"/>
    <w:rsid w:val="002E0495"/>
    <w:rsid w:val="002E2370"/>
    <w:rsid w:val="002E318E"/>
    <w:rsid w:val="002E569B"/>
    <w:rsid w:val="002F0186"/>
    <w:rsid w:val="002F1201"/>
    <w:rsid w:val="002F18B3"/>
    <w:rsid w:val="002F4D34"/>
    <w:rsid w:val="002F6351"/>
    <w:rsid w:val="002F6E28"/>
    <w:rsid w:val="002F7D63"/>
    <w:rsid w:val="0030017D"/>
    <w:rsid w:val="00300288"/>
    <w:rsid w:val="00300807"/>
    <w:rsid w:val="00301071"/>
    <w:rsid w:val="00301B7C"/>
    <w:rsid w:val="00302256"/>
    <w:rsid w:val="00303676"/>
    <w:rsid w:val="003057A9"/>
    <w:rsid w:val="003058AC"/>
    <w:rsid w:val="00305BDC"/>
    <w:rsid w:val="00310531"/>
    <w:rsid w:val="0031190B"/>
    <w:rsid w:val="003128EE"/>
    <w:rsid w:val="00313E0A"/>
    <w:rsid w:val="003157C0"/>
    <w:rsid w:val="003159A9"/>
    <w:rsid w:val="003162F5"/>
    <w:rsid w:val="003168E4"/>
    <w:rsid w:val="00316E06"/>
    <w:rsid w:val="00317FC4"/>
    <w:rsid w:val="00320322"/>
    <w:rsid w:val="0032132F"/>
    <w:rsid w:val="0032139C"/>
    <w:rsid w:val="003214FD"/>
    <w:rsid w:val="003217CA"/>
    <w:rsid w:val="00322A2C"/>
    <w:rsid w:val="003232AF"/>
    <w:rsid w:val="00326289"/>
    <w:rsid w:val="00326F66"/>
    <w:rsid w:val="00327B8E"/>
    <w:rsid w:val="003308D6"/>
    <w:rsid w:val="003313F4"/>
    <w:rsid w:val="00331DA7"/>
    <w:rsid w:val="00331F10"/>
    <w:rsid w:val="00332793"/>
    <w:rsid w:val="00333BBC"/>
    <w:rsid w:val="00335549"/>
    <w:rsid w:val="00336B01"/>
    <w:rsid w:val="00336FDF"/>
    <w:rsid w:val="00340AAF"/>
    <w:rsid w:val="00340E8C"/>
    <w:rsid w:val="00341BCE"/>
    <w:rsid w:val="0034444B"/>
    <w:rsid w:val="003453A5"/>
    <w:rsid w:val="00345DC7"/>
    <w:rsid w:val="0034730A"/>
    <w:rsid w:val="00350735"/>
    <w:rsid w:val="00351428"/>
    <w:rsid w:val="00353F07"/>
    <w:rsid w:val="00353F52"/>
    <w:rsid w:val="003544B9"/>
    <w:rsid w:val="00355483"/>
    <w:rsid w:val="00357D5A"/>
    <w:rsid w:val="00360455"/>
    <w:rsid w:val="00360DF2"/>
    <w:rsid w:val="00363155"/>
    <w:rsid w:val="0036624E"/>
    <w:rsid w:val="0036685B"/>
    <w:rsid w:val="00370568"/>
    <w:rsid w:val="00373156"/>
    <w:rsid w:val="00373F90"/>
    <w:rsid w:val="003742F6"/>
    <w:rsid w:val="003748C0"/>
    <w:rsid w:val="00374FBA"/>
    <w:rsid w:val="0037500D"/>
    <w:rsid w:val="00376091"/>
    <w:rsid w:val="00376157"/>
    <w:rsid w:val="0037759D"/>
    <w:rsid w:val="003776FD"/>
    <w:rsid w:val="003820E0"/>
    <w:rsid w:val="003848AA"/>
    <w:rsid w:val="0038659E"/>
    <w:rsid w:val="00386E1C"/>
    <w:rsid w:val="00386ECC"/>
    <w:rsid w:val="00387ACC"/>
    <w:rsid w:val="00393D8C"/>
    <w:rsid w:val="00395778"/>
    <w:rsid w:val="0039644E"/>
    <w:rsid w:val="00397BA0"/>
    <w:rsid w:val="00397D02"/>
    <w:rsid w:val="003A1EA1"/>
    <w:rsid w:val="003A36BE"/>
    <w:rsid w:val="003A3CE7"/>
    <w:rsid w:val="003A40AD"/>
    <w:rsid w:val="003A76D2"/>
    <w:rsid w:val="003B1487"/>
    <w:rsid w:val="003B366A"/>
    <w:rsid w:val="003B41B1"/>
    <w:rsid w:val="003B51AB"/>
    <w:rsid w:val="003B6BD1"/>
    <w:rsid w:val="003C1840"/>
    <w:rsid w:val="003C208E"/>
    <w:rsid w:val="003C2391"/>
    <w:rsid w:val="003C360E"/>
    <w:rsid w:val="003C3702"/>
    <w:rsid w:val="003C473F"/>
    <w:rsid w:val="003C4B19"/>
    <w:rsid w:val="003C4FE4"/>
    <w:rsid w:val="003C55E6"/>
    <w:rsid w:val="003C581D"/>
    <w:rsid w:val="003C5AA8"/>
    <w:rsid w:val="003C5D3C"/>
    <w:rsid w:val="003C7A64"/>
    <w:rsid w:val="003D0C06"/>
    <w:rsid w:val="003D24D5"/>
    <w:rsid w:val="003D267C"/>
    <w:rsid w:val="003D381F"/>
    <w:rsid w:val="003D415D"/>
    <w:rsid w:val="003E092B"/>
    <w:rsid w:val="003E3A88"/>
    <w:rsid w:val="003E4AE2"/>
    <w:rsid w:val="003E4F80"/>
    <w:rsid w:val="003F0616"/>
    <w:rsid w:val="003F0914"/>
    <w:rsid w:val="003F27BA"/>
    <w:rsid w:val="003F2F44"/>
    <w:rsid w:val="003F3294"/>
    <w:rsid w:val="003F5D18"/>
    <w:rsid w:val="003F676A"/>
    <w:rsid w:val="003F788C"/>
    <w:rsid w:val="00400065"/>
    <w:rsid w:val="00401025"/>
    <w:rsid w:val="004044F4"/>
    <w:rsid w:val="00407457"/>
    <w:rsid w:val="00407A62"/>
    <w:rsid w:val="00407FCF"/>
    <w:rsid w:val="00412DED"/>
    <w:rsid w:val="004139B9"/>
    <w:rsid w:val="00415E1B"/>
    <w:rsid w:val="004167D7"/>
    <w:rsid w:val="00416CA9"/>
    <w:rsid w:val="00417440"/>
    <w:rsid w:val="004216EF"/>
    <w:rsid w:val="00421F0A"/>
    <w:rsid w:val="00422536"/>
    <w:rsid w:val="00423112"/>
    <w:rsid w:val="0042420E"/>
    <w:rsid w:val="00424789"/>
    <w:rsid w:val="0042720D"/>
    <w:rsid w:val="004318FD"/>
    <w:rsid w:val="004324FD"/>
    <w:rsid w:val="00435B50"/>
    <w:rsid w:val="0043698D"/>
    <w:rsid w:val="00436CB9"/>
    <w:rsid w:val="00437510"/>
    <w:rsid w:val="004404E3"/>
    <w:rsid w:val="00440963"/>
    <w:rsid w:val="00441168"/>
    <w:rsid w:val="004427BA"/>
    <w:rsid w:val="004427D5"/>
    <w:rsid w:val="00442D4E"/>
    <w:rsid w:val="00443AFA"/>
    <w:rsid w:val="0044484E"/>
    <w:rsid w:val="00444C83"/>
    <w:rsid w:val="004452D3"/>
    <w:rsid w:val="00445CDD"/>
    <w:rsid w:val="00446429"/>
    <w:rsid w:val="004466C4"/>
    <w:rsid w:val="00453A1D"/>
    <w:rsid w:val="00453AC3"/>
    <w:rsid w:val="00453B8A"/>
    <w:rsid w:val="00456363"/>
    <w:rsid w:val="00456669"/>
    <w:rsid w:val="00460CE9"/>
    <w:rsid w:val="00461FB9"/>
    <w:rsid w:val="00462194"/>
    <w:rsid w:val="00463B51"/>
    <w:rsid w:val="00464654"/>
    <w:rsid w:val="004667DC"/>
    <w:rsid w:val="004701E7"/>
    <w:rsid w:val="00471E42"/>
    <w:rsid w:val="00472589"/>
    <w:rsid w:val="00473452"/>
    <w:rsid w:val="00474CD3"/>
    <w:rsid w:val="00475FDB"/>
    <w:rsid w:val="0048007C"/>
    <w:rsid w:val="00482384"/>
    <w:rsid w:val="00482791"/>
    <w:rsid w:val="00483413"/>
    <w:rsid w:val="00486ED8"/>
    <w:rsid w:val="00491BFB"/>
    <w:rsid w:val="004947DD"/>
    <w:rsid w:val="00494CBB"/>
    <w:rsid w:val="00495AD7"/>
    <w:rsid w:val="0049609E"/>
    <w:rsid w:val="00496FD1"/>
    <w:rsid w:val="004A05EC"/>
    <w:rsid w:val="004A1B0A"/>
    <w:rsid w:val="004A2D7A"/>
    <w:rsid w:val="004A3F0D"/>
    <w:rsid w:val="004A4083"/>
    <w:rsid w:val="004A4157"/>
    <w:rsid w:val="004A44C7"/>
    <w:rsid w:val="004A4AFE"/>
    <w:rsid w:val="004A53BA"/>
    <w:rsid w:val="004A75DA"/>
    <w:rsid w:val="004A7B84"/>
    <w:rsid w:val="004B014C"/>
    <w:rsid w:val="004B3438"/>
    <w:rsid w:val="004B4484"/>
    <w:rsid w:val="004B486A"/>
    <w:rsid w:val="004B4E1C"/>
    <w:rsid w:val="004B59A9"/>
    <w:rsid w:val="004B609C"/>
    <w:rsid w:val="004B6B6D"/>
    <w:rsid w:val="004B6EA6"/>
    <w:rsid w:val="004C0346"/>
    <w:rsid w:val="004C0638"/>
    <w:rsid w:val="004C0731"/>
    <w:rsid w:val="004C0C8D"/>
    <w:rsid w:val="004C330F"/>
    <w:rsid w:val="004C3894"/>
    <w:rsid w:val="004C4176"/>
    <w:rsid w:val="004C491D"/>
    <w:rsid w:val="004C6997"/>
    <w:rsid w:val="004D1A5C"/>
    <w:rsid w:val="004D3B03"/>
    <w:rsid w:val="004D412F"/>
    <w:rsid w:val="004D46C2"/>
    <w:rsid w:val="004D7D5A"/>
    <w:rsid w:val="004D7FE9"/>
    <w:rsid w:val="004E189A"/>
    <w:rsid w:val="004E4023"/>
    <w:rsid w:val="004E463E"/>
    <w:rsid w:val="004E7A3C"/>
    <w:rsid w:val="004F4ECE"/>
    <w:rsid w:val="004F5B82"/>
    <w:rsid w:val="004F650C"/>
    <w:rsid w:val="00500B28"/>
    <w:rsid w:val="0050471F"/>
    <w:rsid w:val="00504A3C"/>
    <w:rsid w:val="005050EB"/>
    <w:rsid w:val="00505DCC"/>
    <w:rsid w:val="005063F2"/>
    <w:rsid w:val="005077FA"/>
    <w:rsid w:val="00507FF6"/>
    <w:rsid w:val="00511301"/>
    <w:rsid w:val="00511323"/>
    <w:rsid w:val="0051198F"/>
    <w:rsid w:val="00511E7A"/>
    <w:rsid w:val="00511F4F"/>
    <w:rsid w:val="00512D84"/>
    <w:rsid w:val="00513517"/>
    <w:rsid w:val="0051523C"/>
    <w:rsid w:val="00515654"/>
    <w:rsid w:val="0051575F"/>
    <w:rsid w:val="00516647"/>
    <w:rsid w:val="00516CCA"/>
    <w:rsid w:val="0051713B"/>
    <w:rsid w:val="00517368"/>
    <w:rsid w:val="00517C4D"/>
    <w:rsid w:val="00517E4D"/>
    <w:rsid w:val="0052080D"/>
    <w:rsid w:val="00525449"/>
    <w:rsid w:val="005269C4"/>
    <w:rsid w:val="00526C9B"/>
    <w:rsid w:val="00527870"/>
    <w:rsid w:val="005306EE"/>
    <w:rsid w:val="005315DA"/>
    <w:rsid w:val="00532382"/>
    <w:rsid w:val="005326C1"/>
    <w:rsid w:val="00532B85"/>
    <w:rsid w:val="00540664"/>
    <w:rsid w:val="00540665"/>
    <w:rsid w:val="00542E83"/>
    <w:rsid w:val="005439B4"/>
    <w:rsid w:val="00544433"/>
    <w:rsid w:val="005467F4"/>
    <w:rsid w:val="00546FA3"/>
    <w:rsid w:val="005505A4"/>
    <w:rsid w:val="0055071B"/>
    <w:rsid w:val="00550B53"/>
    <w:rsid w:val="00551337"/>
    <w:rsid w:val="005515C6"/>
    <w:rsid w:val="00551D77"/>
    <w:rsid w:val="00554975"/>
    <w:rsid w:val="005553D9"/>
    <w:rsid w:val="00556A35"/>
    <w:rsid w:val="005621B3"/>
    <w:rsid w:val="005626BD"/>
    <w:rsid w:val="00562928"/>
    <w:rsid w:val="00562FCD"/>
    <w:rsid w:val="005648A6"/>
    <w:rsid w:val="00565345"/>
    <w:rsid w:val="00566433"/>
    <w:rsid w:val="00566809"/>
    <w:rsid w:val="0056741A"/>
    <w:rsid w:val="0057130D"/>
    <w:rsid w:val="00572A15"/>
    <w:rsid w:val="00573AF9"/>
    <w:rsid w:val="005742B9"/>
    <w:rsid w:val="005742E6"/>
    <w:rsid w:val="00575BD2"/>
    <w:rsid w:val="00575DDD"/>
    <w:rsid w:val="00576E52"/>
    <w:rsid w:val="00581B85"/>
    <w:rsid w:val="005830E4"/>
    <w:rsid w:val="005866FB"/>
    <w:rsid w:val="00586C0A"/>
    <w:rsid w:val="00593349"/>
    <w:rsid w:val="005939AD"/>
    <w:rsid w:val="00593CFB"/>
    <w:rsid w:val="00594D5F"/>
    <w:rsid w:val="00594FE2"/>
    <w:rsid w:val="00595B8A"/>
    <w:rsid w:val="00595C8E"/>
    <w:rsid w:val="00596BE4"/>
    <w:rsid w:val="005A07E8"/>
    <w:rsid w:val="005A1A96"/>
    <w:rsid w:val="005A2A40"/>
    <w:rsid w:val="005A5837"/>
    <w:rsid w:val="005A5F4D"/>
    <w:rsid w:val="005A685F"/>
    <w:rsid w:val="005B1BA2"/>
    <w:rsid w:val="005B366B"/>
    <w:rsid w:val="005B452A"/>
    <w:rsid w:val="005B4992"/>
    <w:rsid w:val="005B5408"/>
    <w:rsid w:val="005B5FC0"/>
    <w:rsid w:val="005B7D7B"/>
    <w:rsid w:val="005C0E2D"/>
    <w:rsid w:val="005C4BD3"/>
    <w:rsid w:val="005C4D3D"/>
    <w:rsid w:val="005C65A8"/>
    <w:rsid w:val="005C6DD5"/>
    <w:rsid w:val="005D1F18"/>
    <w:rsid w:val="005D2F86"/>
    <w:rsid w:val="005D336C"/>
    <w:rsid w:val="005D3A1A"/>
    <w:rsid w:val="005D3A9F"/>
    <w:rsid w:val="005D3BFF"/>
    <w:rsid w:val="005D4A7E"/>
    <w:rsid w:val="005D5CCA"/>
    <w:rsid w:val="005D5EA4"/>
    <w:rsid w:val="005D7972"/>
    <w:rsid w:val="005E2BF2"/>
    <w:rsid w:val="005E4381"/>
    <w:rsid w:val="005E5909"/>
    <w:rsid w:val="005E6FE4"/>
    <w:rsid w:val="005F1BFA"/>
    <w:rsid w:val="005F1CFC"/>
    <w:rsid w:val="005F209A"/>
    <w:rsid w:val="005F4A3A"/>
    <w:rsid w:val="005F54C3"/>
    <w:rsid w:val="005F651D"/>
    <w:rsid w:val="005F7C93"/>
    <w:rsid w:val="00601315"/>
    <w:rsid w:val="006024A5"/>
    <w:rsid w:val="00603E83"/>
    <w:rsid w:val="00610562"/>
    <w:rsid w:val="006108FF"/>
    <w:rsid w:val="0061489A"/>
    <w:rsid w:val="00614E7E"/>
    <w:rsid w:val="006150B4"/>
    <w:rsid w:val="006155CC"/>
    <w:rsid w:val="00616201"/>
    <w:rsid w:val="00617894"/>
    <w:rsid w:val="00621172"/>
    <w:rsid w:val="00622B21"/>
    <w:rsid w:val="006244EA"/>
    <w:rsid w:val="00624E6D"/>
    <w:rsid w:val="006305BF"/>
    <w:rsid w:val="006321EE"/>
    <w:rsid w:val="00632F09"/>
    <w:rsid w:val="00633FA2"/>
    <w:rsid w:val="00635D9C"/>
    <w:rsid w:val="00636CAD"/>
    <w:rsid w:val="0064126F"/>
    <w:rsid w:val="006417D8"/>
    <w:rsid w:val="00643346"/>
    <w:rsid w:val="00644D70"/>
    <w:rsid w:val="00645833"/>
    <w:rsid w:val="0064621D"/>
    <w:rsid w:val="00646649"/>
    <w:rsid w:val="00652905"/>
    <w:rsid w:val="00653CF4"/>
    <w:rsid w:val="0065458B"/>
    <w:rsid w:val="00654886"/>
    <w:rsid w:val="00654960"/>
    <w:rsid w:val="00656211"/>
    <w:rsid w:val="00660F10"/>
    <w:rsid w:val="00661672"/>
    <w:rsid w:val="00663007"/>
    <w:rsid w:val="0066325B"/>
    <w:rsid w:val="0066496D"/>
    <w:rsid w:val="00664C4C"/>
    <w:rsid w:val="00665C7E"/>
    <w:rsid w:val="006664F9"/>
    <w:rsid w:val="00666E7B"/>
    <w:rsid w:val="0066754E"/>
    <w:rsid w:val="00670D50"/>
    <w:rsid w:val="00670E9B"/>
    <w:rsid w:val="00670F1F"/>
    <w:rsid w:val="00671BA6"/>
    <w:rsid w:val="00674DA2"/>
    <w:rsid w:val="00675946"/>
    <w:rsid w:val="006761D8"/>
    <w:rsid w:val="00676224"/>
    <w:rsid w:val="0067717C"/>
    <w:rsid w:val="00677D86"/>
    <w:rsid w:val="00681796"/>
    <w:rsid w:val="00682C65"/>
    <w:rsid w:val="00683071"/>
    <w:rsid w:val="006835C8"/>
    <w:rsid w:val="0068464A"/>
    <w:rsid w:val="00687002"/>
    <w:rsid w:val="00687384"/>
    <w:rsid w:val="0069209D"/>
    <w:rsid w:val="00692682"/>
    <w:rsid w:val="00693F51"/>
    <w:rsid w:val="00694738"/>
    <w:rsid w:val="006947B9"/>
    <w:rsid w:val="006949D4"/>
    <w:rsid w:val="00696205"/>
    <w:rsid w:val="006963BF"/>
    <w:rsid w:val="0069774B"/>
    <w:rsid w:val="006977A0"/>
    <w:rsid w:val="006A0C3E"/>
    <w:rsid w:val="006A3B75"/>
    <w:rsid w:val="006A4DDB"/>
    <w:rsid w:val="006A50D6"/>
    <w:rsid w:val="006A56A4"/>
    <w:rsid w:val="006A688C"/>
    <w:rsid w:val="006A7072"/>
    <w:rsid w:val="006A77E3"/>
    <w:rsid w:val="006B06CF"/>
    <w:rsid w:val="006B0F63"/>
    <w:rsid w:val="006B135F"/>
    <w:rsid w:val="006B4CD4"/>
    <w:rsid w:val="006B524B"/>
    <w:rsid w:val="006B719F"/>
    <w:rsid w:val="006C1D57"/>
    <w:rsid w:val="006C619B"/>
    <w:rsid w:val="006D1B86"/>
    <w:rsid w:val="006D27E6"/>
    <w:rsid w:val="006D2D77"/>
    <w:rsid w:val="006D3121"/>
    <w:rsid w:val="006D50C2"/>
    <w:rsid w:val="006D560C"/>
    <w:rsid w:val="006D57DA"/>
    <w:rsid w:val="006D7A63"/>
    <w:rsid w:val="006E1E21"/>
    <w:rsid w:val="006E2F78"/>
    <w:rsid w:val="006E519C"/>
    <w:rsid w:val="006E57C0"/>
    <w:rsid w:val="006E6805"/>
    <w:rsid w:val="006E6B97"/>
    <w:rsid w:val="006E798E"/>
    <w:rsid w:val="006F11BE"/>
    <w:rsid w:val="006F14BE"/>
    <w:rsid w:val="006F1C1B"/>
    <w:rsid w:val="006F572D"/>
    <w:rsid w:val="006F6416"/>
    <w:rsid w:val="0070096E"/>
    <w:rsid w:val="00700CDA"/>
    <w:rsid w:val="007039E2"/>
    <w:rsid w:val="00703BF2"/>
    <w:rsid w:val="00704AE8"/>
    <w:rsid w:val="00705CBB"/>
    <w:rsid w:val="00710CE8"/>
    <w:rsid w:val="00712658"/>
    <w:rsid w:val="007141E7"/>
    <w:rsid w:val="00716539"/>
    <w:rsid w:val="00716EBE"/>
    <w:rsid w:val="00724029"/>
    <w:rsid w:val="0073257E"/>
    <w:rsid w:val="00733A40"/>
    <w:rsid w:val="007342FD"/>
    <w:rsid w:val="00740CC5"/>
    <w:rsid w:val="00741A00"/>
    <w:rsid w:val="00741D1C"/>
    <w:rsid w:val="00742644"/>
    <w:rsid w:val="00744346"/>
    <w:rsid w:val="00744786"/>
    <w:rsid w:val="0074588D"/>
    <w:rsid w:val="007464C4"/>
    <w:rsid w:val="00750FDF"/>
    <w:rsid w:val="00751DAA"/>
    <w:rsid w:val="00752256"/>
    <w:rsid w:val="007537C4"/>
    <w:rsid w:val="00753CC4"/>
    <w:rsid w:val="00754508"/>
    <w:rsid w:val="0075545C"/>
    <w:rsid w:val="007566B2"/>
    <w:rsid w:val="007573F1"/>
    <w:rsid w:val="0076131B"/>
    <w:rsid w:val="00765CFC"/>
    <w:rsid w:val="00766B65"/>
    <w:rsid w:val="007675DA"/>
    <w:rsid w:val="00770EA8"/>
    <w:rsid w:val="00772212"/>
    <w:rsid w:val="00772D77"/>
    <w:rsid w:val="00773890"/>
    <w:rsid w:val="00773B43"/>
    <w:rsid w:val="0077483B"/>
    <w:rsid w:val="00774B22"/>
    <w:rsid w:val="00776BAB"/>
    <w:rsid w:val="0078104A"/>
    <w:rsid w:val="00781A6E"/>
    <w:rsid w:val="00783243"/>
    <w:rsid w:val="007832AE"/>
    <w:rsid w:val="00785367"/>
    <w:rsid w:val="00786472"/>
    <w:rsid w:val="00791287"/>
    <w:rsid w:val="00792ADC"/>
    <w:rsid w:val="007934BC"/>
    <w:rsid w:val="007955B0"/>
    <w:rsid w:val="00795F3F"/>
    <w:rsid w:val="00796E8F"/>
    <w:rsid w:val="007A0CE8"/>
    <w:rsid w:val="007A24C5"/>
    <w:rsid w:val="007A2B9E"/>
    <w:rsid w:val="007A2FC3"/>
    <w:rsid w:val="007A3259"/>
    <w:rsid w:val="007A35E6"/>
    <w:rsid w:val="007A413C"/>
    <w:rsid w:val="007A43AB"/>
    <w:rsid w:val="007A4F56"/>
    <w:rsid w:val="007A517C"/>
    <w:rsid w:val="007A6E6D"/>
    <w:rsid w:val="007A7167"/>
    <w:rsid w:val="007A72A8"/>
    <w:rsid w:val="007B11AD"/>
    <w:rsid w:val="007B372B"/>
    <w:rsid w:val="007B38E3"/>
    <w:rsid w:val="007B3EA3"/>
    <w:rsid w:val="007B5C65"/>
    <w:rsid w:val="007B6280"/>
    <w:rsid w:val="007B67BE"/>
    <w:rsid w:val="007C02E0"/>
    <w:rsid w:val="007C39CD"/>
    <w:rsid w:val="007C64F8"/>
    <w:rsid w:val="007C73A5"/>
    <w:rsid w:val="007C7DBC"/>
    <w:rsid w:val="007D26D5"/>
    <w:rsid w:val="007D2DB8"/>
    <w:rsid w:val="007D5171"/>
    <w:rsid w:val="007D539E"/>
    <w:rsid w:val="007E30D0"/>
    <w:rsid w:val="007E40D5"/>
    <w:rsid w:val="007E5CD1"/>
    <w:rsid w:val="007E610B"/>
    <w:rsid w:val="007E6786"/>
    <w:rsid w:val="007E6E62"/>
    <w:rsid w:val="007E71DF"/>
    <w:rsid w:val="007F0821"/>
    <w:rsid w:val="007F168B"/>
    <w:rsid w:val="007F4791"/>
    <w:rsid w:val="007F49A1"/>
    <w:rsid w:val="007F7AE3"/>
    <w:rsid w:val="008022B8"/>
    <w:rsid w:val="008027CF"/>
    <w:rsid w:val="00802A1A"/>
    <w:rsid w:val="008044E3"/>
    <w:rsid w:val="00806879"/>
    <w:rsid w:val="0080767F"/>
    <w:rsid w:val="00810736"/>
    <w:rsid w:val="00812048"/>
    <w:rsid w:val="0081574E"/>
    <w:rsid w:val="00816C62"/>
    <w:rsid w:val="00824C1B"/>
    <w:rsid w:val="00825415"/>
    <w:rsid w:val="00826AB4"/>
    <w:rsid w:val="00830FB1"/>
    <w:rsid w:val="0083123A"/>
    <w:rsid w:val="008321BA"/>
    <w:rsid w:val="0083232C"/>
    <w:rsid w:val="00832BC0"/>
    <w:rsid w:val="00833F01"/>
    <w:rsid w:val="00833F79"/>
    <w:rsid w:val="0083577C"/>
    <w:rsid w:val="008363C6"/>
    <w:rsid w:val="008413E6"/>
    <w:rsid w:val="00841704"/>
    <w:rsid w:val="00841746"/>
    <w:rsid w:val="00842DCD"/>
    <w:rsid w:val="0084430D"/>
    <w:rsid w:val="0084435A"/>
    <w:rsid w:val="008449CB"/>
    <w:rsid w:val="0084697B"/>
    <w:rsid w:val="00850E7F"/>
    <w:rsid w:val="008515F0"/>
    <w:rsid w:val="00854392"/>
    <w:rsid w:val="008564E4"/>
    <w:rsid w:val="008577DB"/>
    <w:rsid w:val="00860DFF"/>
    <w:rsid w:val="00861C1B"/>
    <w:rsid w:val="00861E69"/>
    <w:rsid w:val="0086249A"/>
    <w:rsid w:val="00862D33"/>
    <w:rsid w:val="00865DC9"/>
    <w:rsid w:val="0087174B"/>
    <w:rsid w:val="00871DA0"/>
    <w:rsid w:val="0087424B"/>
    <w:rsid w:val="00874431"/>
    <w:rsid w:val="00875201"/>
    <w:rsid w:val="008760EA"/>
    <w:rsid w:val="008765D2"/>
    <w:rsid w:val="0088141F"/>
    <w:rsid w:val="00881444"/>
    <w:rsid w:val="008819F2"/>
    <w:rsid w:val="008824FE"/>
    <w:rsid w:val="008832BF"/>
    <w:rsid w:val="00883633"/>
    <w:rsid w:val="00887BE9"/>
    <w:rsid w:val="0089027D"/>
    <w:rsid w:val="00890CCA"/>
    <w:rsid w:val="00893C5D"/>
    <w:rsid w:val="00896A4C"/>
    <w:rsid w:val="008A055C"/>
    <w:rsid w:val="008A14E9"/>
    <w:rsid w:val="008A2F65"/>
    <w:rsid w:val="008A3B09"/>
    <w:rsid w:val="008A4822"/>
    <w:rsid w:val="008A612E"/>
    <w:rsid w:val="008B36B6"/>
    <w:rsid w:val="008B61B0"/>
    <w:rsid w:val="008B6436"/>
    <w:rsid w:val="008B7248"/>
    <w:rsid w:val="008B753F"/>
    <w:rsid w:val="008C028B"/>
    <w:rsid w:val="008C1919"/>
    <w:rsid w:val="008C2E06"/>
    <w:rsid w:val="008C349D"/>
    <w:rsid w:val="008C5025"/>
    <w:rsid w:val="008C5570"/>
    <w:rsid w:val="008C6149"/>
    <w:rsid w:val="008C6AE4"/>
    <w:rsid w:val="008C75A6"/>
    <w:rsid w:val="008D02C5"/>
    <w:rsid w:val="008D6320"/>
    <w:rsid w:val="008D6370"/>
    <w:rsid w:val="008D63EE"/>
    <w:rsid w:val="008D6E63"/>
    <w:rsid w:val="008D7214"/>
    <w:rsid w:val="008E08B1"/>
    <w:rsid w:val="008E310A"/>
    <w:rsid w:val="008E447F"/>
    <w:rsid w:val="008E53FE"/>
    <w:rsid w:val="008E5F3B"/>
    <w:rsid w:val="008E627B"/>
    <w:rsid w:val="008E63C5"/>
    <w:rsid w:val="008E762A"/>
    <w:rsid w:val="008E7ECE"/>
    <w:rsid w:val="008F0CAB"/>
    <w:rsid w:val="008F3E21"/>
    <w:rsid w:val="009014C9"/>
    <w:rsid w:val="0090208D"/>
    <w:rsid w:val="00902785"/>
    <w:rsid w:val="0090319E"/>
    <w:rsid w:val="009106AD"/>
    <w:rsid w:val="0091285B"/>
    <w:rsid w:val="00912AB9"/>
    <w:rsid w:val="00914CEF"/>
    <w:rsid w:val="009151E1"/>
    <w:rsid w:val="0091643F"/>
    <w:rsid w:val="0091697F"/>
    <w:rsid w:val="009227F0"/>
    <w:rsid w:val="00923699"/>
    <w:rsid w:val="0092458C"/>
    <w:rsid w:val="00924A5B"/>
    <w:rsid w:val="00925961"/>
    <w:rsid w:val="00927113"/>
    <w:rsid w:val="00927694"/>
    <w:rsid w:val="009302B4"/>
    <w:rsid w:val="009321F8"/>
    <w:rsid w:val="00932D11"/>
    <w:rsid w:val="0093415A"/>
    <w:rsid w:val="009354C8"/>
    <w:rsid w:val="00935527"/>
    <w:rsid w:val="00937687"/>
    <w:rsid w:val="009378B5"/>
    <w:rsid w:val="0094207A"/>
    <w:rsid w:val="00945730"/>
    <w:rsid w:val="00946408"/>
    <w:rsid w:val="0095087B"/>
    <w:rsid w:val="00950D83"/>
    <w:rsid w:val="009512DE"/>
    <w:rsid w:val="00953CA1"/>
    <w:rsid w:val="00953D8A"/>
    <w:rsid w:val="0095496C"/>
    <w:rsid w:val="00955758"/>
    <w:rsid w:val="00957AA4"/>
    <w:rsid w:val="009650D9"/>
    <w:rsid w:val="00967BF1"/>
    <w:rsid w:val="00970301"/>
    <w:rsid w:val="00970A2A"/>
    <w:rsid w:val="00971368"/>
    <w:rsid w:val="009714A3"/>
    <w:rsid w:val="00971E9C"/>
    <w:rsid w:val="009734F3"/>
    <w:rsid w:val="00976212"/>
    <w:rsid w:val="009762B7"/>
    <w:rsid w:val="0097668A"/>
    <w:rsid w:val="009769A3"/>
    <w:rsid w:val="00977424"/>
    <w:rsid w:val="00980344"/>
    <w:rsid w:val="009803F7"/>
    <w:rsid w:val="009814E7"/>
    <w:rsid w:val="00982486"/>
    <w:rsid w:val="00982A75"/>
    <w:rsid w:val="0098340F"/>
    <w:rsid w:val="00983FDC"/>
    <w:rsid w:val="00985606"/>
    <w:rsid w:val="00987DAD"/>
    <w:rsid w:val="00992496"/>
    <w:rsid w:val="00992DD8"/>
    <w:rsid w:val="00992F78"/>
    <w:rsid w:val="00993EE0"/>
    <w:rsid w:val="00994F03"/>
    <w:rsid w:val="00997C9B"/>
    <w:rsid w:val="009A29DB"/>
    <w:rsid w:val="009A30EE"/>
    <w:rsid w:val="009A36A2"/>
    <w:rsid w:val="009A58AD"/>
    <w:rsid w:val="009A7DB7"/>
    <w:rsid w:val="009B1D6A"/>
    <w:rsid w:val="009B22D2"/>
    <w:rsid w:val="009B40AD"/>
    <w:rsid w:val="009B6288"/>
    <w:rsid w:val="009B7AA4"/>
    <w:rsid w:val="009C1AA4"/>
    <w:rsid w:val="009C2EB8"/>
    <w:rsid w:val="009C4702"/>
    <w:rsid w:val="009C53F1"/>
    <w:rsid w:val="009C5859"/>
    <w:rsid w:val="009C637A"/>
    <w:rsid w:val="009C6582"/>
    <w:rsid w:val="009C74BF"/>
    <w:rsid w:val="009C79CE"/>
    <w:rsid w:val="009D05E0"/>
    <w:rsid w:val="009D1B09"/>
    <w:rsid w:val="009D1C9C"/>
    <w:rsid w:val="009D2CC6"/>
    <w:rsid w:val="009D329E"/>
    <w:rsid w:val="009D3304"/>
    <w:rsid w:val="009D3EBA"/>
    <w:rsid w:val="009D630C"/>
    <w:rsid w:val="009D6B57"/>
    <w:rsid w:val="009D757C"/>
    <w:rsid w:val="009E0053"/>
    <w:rsid w:val="009E05B3"/>
    <w:rsid w:val="009E0E6A"/>
    <w:rsid w:val="009E100B"/>
    <w:rsid w:val="009E1DFE"/>
    <w:rsid w:val="009E3132"/>
    <w:rsid w:val="009E3CD4"/>
    <w:rsid w:val="009E5161"/>
    <w:rsid w:val="009E5ED8"/>
    <w:rsid w:val="009E635B"/>
    <w:rsid w:val="009F0DB6"/>
    <w:rsid w:val="009F1B64"/>
    <w:rsid w:val="009F522C"/>
    <w:rsid w:val="009F7518"/>
    <w:rsid w:val="00A000FE"/>
    <w:rsid w:val="00A006A9"/>
    <w:rsid w:val="00A02839"/>
    <w:rsid w:val="00A03734"/>
    <w:rsid w:val="00A042B9"/>
    <w:rsid w:val="00A049BB"/>
    <w:rsid w:val="00A051D6"/>
    <w:rsid w:val="00A06DB7"/>
    <w:rsid w:val="00A1259B"/>
    <w:rsid w:val="00A1298D"/>
    <w:rsid w:val="00A12C92"/>
    <w:rsid w:val="00A1396E"/>
    <w:rsid w:val="00A14B4D"/>
    <w:rsid w:val="00A14BC6"/>
    <w:rsid w:val="00A1610B"/>
    <w:rsid w:val="00A2037F"/>
    <w:rsid w:val="00A21CDD"/>
    <w:rsid w:val="00A226EF"/>
    <w:rsid w:val="00A24A77"/>
    <w:rsid w:val="00A25E11"/>
    <w:rsid w:val="00A312D7"/>
    <w:rsid w:val="00A313F6"/>
    <w:rsid w:val="00A31A91"/>
    <w:rsid w:val="00A31B4E"/>
    <w:rsid w:val="00A320CB"/>
    <w:rsid w:val="00A32674"/>
    <w:rsid w:val="00A34F3E"/>
    <w:rsid w:val="00A35105"/>
    <w:rsid w:val="00A3516D"/>
    <w:rsid w:val="00A3681F"/>
    <w:rsid w:val="00A37B2A"/>
    <w:rsid w:val="00A37E4B"/>
    <w:rsid w:val="00A445E2"/>
    <w:rsid w:val="00A44787"/>
    <w:rsid w:val="00A45365"/>
    <w:rsid w:val="00A45FC9"/>
    <w:rsid w:val="00A46C96"/>
    <w:rsid w:val="00A51CCF"/>
    <w:rsid w:val="00A51E13"/>
    <w:rsid w:val="00A53580"/>
    <w:rsid w:val="00A552FE"/>
    <w:rsid w:val="00A553BF"/>
    <w:rsid w:val="00A55B6F"/>
    <w:rsid w:val="00A55C85"/>
    <w:rsid w:val="00A600F9"/>
    <w:rsid w:val="00A60A34"/>
    <w:rsid w:val="00A60A57"/>
    <w:rsid w:val="00A637F1"/>
    <w:rsid w:val="00A63ED7"/>
    <w:rsid w:val="00A707DD"/>
    <w:rsid w:val="00A729C4"/>
    <w:rsid w:val="00A72B6D"/>
    <w:rsid w:val="00A7433C"/>
    <w:rsid w:val="00A745AC"/>
    <w:rsid w:val="00A74BA3"/>
    <w:rsid w:val="00A75DB4"/>
    <w:rsid w:val="00A80B2E"/>
    <w:rsid w:val="00A83266"/>
    <w:rsid w:val="00A83341"/>
    <w:rsid w:val="00A8486D"/>
    <w:rsid w:val="00A865A8"/>
    <w:rsid w:val="00A869AB"/>
    <w:rsid w:val="00A87AD5"/>
    <w:rsid w:val="00A900C5"/>
    <w:rsid w:val="00A912BB"/>
    <w:rsid w:val="00A91949"/>
    <w:rsid w:val="00A94B75"/>
    <w:rsid w:val="00A950C1"/>
    <w:rsid w:val="00A951A5"/>
    <w:rsid w:val="00A95D61"/>
    <w:rsid w:val="00A95DB4"/>
    <w:rsid w:val="00AA3AD3"/>
    <w:rsid w:val="00AA4ED3"/>
    <w:rsid w:val="00AA5687"/>
    <w:rsid w:val="00AA5763"/>
    <w:rsid w:val="00AB0005"/>
    <w:rsid w:val="00AB0862"/>
    <w:rsid w:val="00AB1292"/>
    <w:rsid w:val="00AB232F"/>
    <w:rsid w:val="00AB38A3"/>
    <w:rsid w:val="00AB3990"/>
    <w:rsid w:val="00AB4C3F"/>
    <w:rsid w:val="00AB5D6D"/>
    <w:rsid w:val="00AB690F"/>
    <w:rsid w:val="00AB69B8"/>
    <w:rsid w:val="00AB7513"/>
    <w:rsid w:val="00AB78EC"/>
    <w:rsid w:val="00AB7F85"/>
    <w:rsid w:val="00AC02EE"/>
    <w:rsid w:val="00AC3E97"/>
    <w:rsid w:val="00AC44DB"/>
    <w:rsid w:val="00AC7886"/>
    <w:rsid w:val="00AD0BF4"/>
    <w:rsid w:val="00AD1B74"/>
    <w:rsid w:val="00AD1F8F"/>
    <w:rsid w:val="00AD2071"/>
    <w:rsid w:val="00AD244E"/>
    <w:rsid w:val="00AD4145"/>
    <w:rsid w:val="00AD5A24"/>
    <w:rsid w:val="00AD7ECB"/>
    <w:rsid w:val="00AE235D"/>
    <w:rsid w:val="00AE2FB6"/>
    <w:rsid w:val="00AE5190"/>
    <w:rsid w:val="00AE72E7"/>
    <w:rsid w:val="00AF0035"/>
    <w:rsid w:val="00AF14D1"/>
    <w:rsid w:val="00AF1A00"/>
    <w:rsid w:val="00AF241A"/>
    <w:rsid w:val="00AF3376"/>
    <w:rsid w:val="00AF49AC"/>
    <w:rsid w:val="00B00787"/>
    <w:rsid w:val="00B024DD"/>
    <w:rsid w:val="00B053D3"/>
    <w:rsid w:val="00B07495"/>
    <w:rsid w:val="00B07936"/>
    <w:rsid w:val="00B10352"/>
    <w:rsid w:val="00B1107D"/>
    <w:rsid w:val="00B11D83"/>
    <w:rsid w:val="00B12E60"/>
    <w:rsid w:val="00B14390"/>
    <w:rsid w:val="00B15E16"/>
    <w:rsid w:val="00B177F2"/>
    <w:rsid w:val="00B21D60"/>
    <w:rsid w:val="00B224DB"/>
    <w:rsid w:val="00B25193"/>
    <w:rsid w:val="00B252B7"/>
    <w:rsid w:val="00B307BE"/>
    <w:rsid w:val="00B32F61"/>
    <w:rsid w:val="00B3324A"/>
    <w:rsid w:val="00B37495"/>
    <w:rsid w:val="00B40CBA"/>
    <w:rsid w:val="00B41619"/>
    <w:rsid w:val="00B41734"/>
    <w:rsid w:val="00B4216B"/>
    <w:rsid w:val="00B42646"/>
    <w:rsid w:val="00B45659"/>
    <w:rsid w:val="00B50C23"/>
    <w:rsid w:val="00B50DFF"/>
    <w:rsid w:val="00B53376"/>
    <w:rsid w:val="00B565D7"/>
    <w:rsid w:val="00B5680B"/>
    <w:rsid w:val="00B579AF"/>
    <w:rsid w:val="00B60815"/>
    <w:rsid w:val="00B626DD"/>
    <w:rsid w:val="00B62E65"/>
    <w:rsid w:val="00B703D2"/>
    <w:rsid w:val="00B705A1"/>
    <w:rsid w:val="00B71638"/>
    <w:rsid w:val="00B72DDC"/>
    <w:rsid w:val="00B73689"/>
    <w:rsid w:val="00B76A45"/>
    <w:rsid w:val="00B76E61"/>
    <w:rsid w:val="00B80777"/>
    <w:rsid w:val="00B819F4"/>
    <w:rsid w:val="00B8504E"/>
    <w:rsid w:val="00B87023"/>
    <w:rsid w:val="00B9168F"/>
    <w:rsid w:val="00B91FE7"/>
    <w:rsid w:val="00B932DA"/>
    <w:rsid w:val="00B96891"/>
    <w:rsid w:val="00BA004E"/>
    <w:rsid w:val="00BA07F3"/>
    <w:rsid w:val="00BA19D9"/>
    <w:rsid w:val="00BA300C"/>
    <w:rsid w:val="00BA48BB"/>
    <w:rsid w:val="00BA66EB"/>
    <w:rsid w:val="00BA69CD"/>
    <w:rsid w:val="00BA70C0"/>
    <w:rsid w:val="00BA72AD"/>
    <w:rsid w:val="00BB135B"/>
    <w:rsid w:val="00BB1AF0"/>
    <w:rsid w:val="00BB22B6"/>
    <w:rsid w:val="00BC0BC2"/>
    <w:rsid w:val="00BC11DC"/>
    <w:rsid w:val="00BC232F"/>
    <w:rsid w:val="00BC332A"/>
    <w:rsid w:val="00BC3385"/>
    <w:rsid w:val="00BD0594"/>
    <w:rsid w:val="00BD2345"/>
    <w:rsid w:val="00BD295C"/>
    <w:rsid w:val="00BD3DFF"/>
    <w:rsid w:val="00BD4C4C"/>
    <w:rsid w:val="00BD5344"/>
    <w:rsid w:val="00BD56A4"/>
    <w:rsid w:val="00BE0591"/>
    <w:rsid w:val="00BE2A19"/>
    <w:rsid w:val="00BE5771"/>
    <w:rsid w:val="00BE57B6"/>
    <w:rsid w:val="00BE58F2"/>
    <w:rsid w:val="00BE5B3E"/>
    <w:rsid w:val="00BF0D31"/>
    <w:rsid w:val="00BF0D6D"/>
    <w:rsid w:val="00BF133B"/>
    <w:rsid w:val="00BF5767"/>
    <w:rsid w:val="00C05EF2"/>
    <w:rsid w:val="00C06310"/>
    <w:rsid w:val="00C06712"/>
    <w:rsid w:val="00C07313"/>
    <w:rsid w:val="00C142E6"/>
    <w:rsid w:val="00C17A66"/>
    <w:rsid w:val="00C2136D"/>
    <w:rsid w:val="00C25A66"/>
    <w:rsid w:val="00C2676A"/>
    <w:rsid w:val="00C314CC"/>
    <w:rsid w:val="00C32E97"/>
    <w:rsid w:val="00C3361D"/>
    <w:rsid w:val="00C3387C"/>
    <w:rsid w:val="00C34240"/>
    <w:rsid w:val="00C3434F"/>
    <w:rsid w:val="00C34D2E"/>
    <w:rsid w:val="00C34E6B"/>
    <w:rsid w:val="00C3621E"/>
    <w:rsid w:val="00C36D2B"/>
    <w:rsid w:val="00C36EE7"/>
    <w:rsid w:val="00C37343"/>
    <w:rsid w:val="00C402FB"/>
    <w:rsid w:val="00C43B50"/>
    <w:rsid w:val="00C43F70"/>
    <w:rsid w:val="00C447A7"/>
    <w:rsid w:val="00C448EE"/>
    <w:rsid w:val="00C45ACD"/>
    <w:rsid w:val="00C46759"/>
    <w:rsid w:val="00C477E0"/>
    <w:rsid w:val="00C516D0"/>
    <w:rsid w:val="00C51BD3"/>
    <w:rsid w:val="00C52A60"/>
    <w:rsid w:val="00C54A90"/>
    <w:rsid w:val="00C574AA"/>
    <w:rsid w:val="00C60015"/>
    <w:rsid w:val="00C60B7A"/>
    <w:rsid w:val="00C6295A"/>
    <w:rsid w:val="00C720B7"/>
    <w:rsid w:val="00C73467"/>
    <w:rsid w:val="00C76FA5"/>
    <w:rsid w:val="00C808E6"/>
    <w:rsid w:val="00C813E5"/>
    <w:rsid w:val="00C81596"/>
    <w:rsid w:val="00C824EA"/>
    <w:rsid w:val="00C83812"/>
    <w:rsid w:val="00C83A7C"/>
    <w:rsid w:val="00C855BB"/>
    <w:rsid w:val="00C86EC2"/>
    <w:rsid w:val="00C872B0"/>
    <w:rsid w:val="00C87F3C"/>
    <w:rsid w:val="00C90730"/>
    <w:rsid w:val="00C91BEB"/>
    <w:rsid w:val="00C949CA"/>
    <w:rsid w:val="00C962C1"/>
    <w:rsid w:val="00CA0C8A"/>
    <w:rsid w:val="00CA1A2B"/>
    <w:rsid w:val="00CA1D88"/>
    <w:rsid w:val="00CA292E"/>
    <w:rsid w:val="00CA3424"/>
    <w:rsid w:val="00CA4392"/>
    <w:rsid w:val="00CA4769"/>
    <w:rsid w:val="00CA490D"/>
    <w:rsid w:val="00CA4990"/>
    <w:rsid w:val="00CA63F6"/>
    <w:rsid w:val="00CA70F9"/>
    <w:rsid w:val="00CA78BD"/>
    <w:rsid w:val="00CB349C"/>
    <w:rsid w:val="00CB3C7B"/>
    <w:rsid w:val="00CB4ADA"/>
    <w:rsid w:val="00CB5F99"/>
    <w:rsid w:val="00CB6FE7"/>
    <w:rsid w:val="00CC11B8"/>
    <w:rsid w:val="00CC1627"/>
    <w:rsid w:val="00CC3E13"/>
    <w:rsid w:val="00CC4A3E"/>
    <w:rsid w:val="00CC52F4"/>
    <w:rsid w:val="00CC637C"/>
    <w:rsid w:val="00CC717F"/>
    <w:rsid w:val="00CD04BE"/>
    <w:rsid w:val="00CD12DC"/>
    <w:rsid w:val="00CD1ACE"/>
    <w:rsid w:val="00CD3157"/>
    <w:rsid w:val="00CD3BEA"/>
    <w:rsid w:val="00CD4688"/>
    <w:rsid w:val="00CD4D32"/>
    <w:rsid w:val="00CD5693"/>
    <w:rsid w:val="00CD6B24"/>
    <w:rsid w:val="00CD73C2"/>
    <w:rsid w:val="00CE0532"/>
    <w:rsid w:val="00CE061F"/>
    <w:rsid w:val="00CE08D1"/>
    <w:rsid w:val="00CE1232"/>
    <w:rsid w:val="00CE23D8"/>
    <w:rsid w:val="00CE2F33"/>
    <w:rsid w:val="00CE3394"/>
    <w:rsid w:val="00CE4FC1"/>
    <w:rsid w:val="00CE5405"/>
    <w:rsid w:val="00CE76E4"/>
    <w:rsid w:val="00CF0DEE"/>
    <w:rsid w:val="00CF17DE"/>
    <w:rsid w:val="00CF1E6C"/>
    <w:rsid w:val="00CF239B"/>
    <w:rsid w:val="00CF36AC"/>
    <w:rsid w:val="00CF3AD5"/>
    <w:rsid w:val="00CF4626"/>
    <w:rsid w:val="00CF4AE3"/>
    <w:rsid w:val="00CF556C"/>
    <w:rsid w:val="00CF7750"/>
    <w:rsid w:val="00D01048"/>
    <w:rsid w:val="00D02910"/>
    <w:rsid w:val="00D07D91"/>
    <w:rsid w:val="00D1153A"/>
    <w:rsid w:val="00D11CF6"/>
    <w:rsid w:val="00D1232F"/>
    <w:rsid w:val="00D12C25"/>
    <w:rsid w:val="00D135BD"/>
    <w:rsid w:val="00D13A44"/>
    <w:rsid w:val="00D14259"/>
    <w:rsid w:val="00D16E1B"/>
    <w:rsid w:val="00D175D5"/>
    <w:rsid w:val="00D17EF8"/>
    <w:rsid w:val="00D202A3"/>
    <w:rsid w:val="00D20429"/>
    <w:rsid w:val="00D21D5F"/>
    <w:rsid w:val="00D21F4E"/>
    <w:rsid w:val="00D23167"/>
    <w:rsid w:val="00D2421E"/>
    <w:rsid w:val="00D261F1"/>
    <w:rsid w:val="00D2668F"/>
    <w:rsid w:val="00D32799"/>
    <w:rsid w:val="00D33238"/>
    <w:rsid w:val="00D33C77"/>
    <w:rsid w:val="00D35C34"/>
    <w:rsid w:val="00D364E8"/>
    <w:rsid w:val="00D36C8F"/>
    <w:rsid w:val="00D42AB3"/>
    <w:rsid w:val="00D434C3"/>
    <w:rsid w:val="00D434D0"/>
    <w:rsid w:val="00D4393E"/>
    <w:rsid w:val="00D43C54"/>
    <w:rsid w:val="00D448D9"/>
    <w:rsid w:val="00D45AF3"/>
    <w:rsid w:val="00D45E94"/>
    <w:rsid w:val="00D50E93"/>
    <w:rsid w:val="00D53331"/>
    <w:rsid w:val="00D53540"/>
    <w:rsid w:val="00D55113"/>
    <w:rsid w:val="00D55818"/>
    <w:rsid w:val="00D55AA6"/>
    <w:rsid w:val="00D56212"/>
    <w:rsid w:val="00D56799"/>
    <w:rsid w:val="00D60EEF"/>
    <w:rsid w:val="00D618BB"/>
    <w:rsid w:val="00D6346A"/>
    <w:rsid w:val="00D65ACC"/>
    <w:rsid w:val="00D672D1"/>
    <w:rsid w:val="00D678E4"/>
    <w:rsid w:val="00D70240"/>
    <w:rsid w:val="00D73813"/>
    <w:rsid w:val="00D743E3"/>
    <w:rsid w:val="00D745A3"/>
    <w:rsid w:val="00D753E2"/>
    <w:rsid w:val="00D76440"/>
    <w:rsid w:val="00D77505"/>
    <w:rsid w:val="00D77F68"/>
    <w:rsid w:val="00D8116A"/>
    <w:rsid w:val="00D82F04"/>
    <w:rsid w:val="00D854AD"/>
    <w:rsid w:val="00D854CB"/>
    <w:rsid w:val="00D86897"/>
    <w:rsid w:val="00D87C26"/>
    <w:rsid w:val="00D9013B"/>
    <w:rsid w:val="00D905C0"/>
    <w:rsid w:val="00D9081E"/>
    <w:rsid w:val="00D90E40"/>
    <w:rsid w:val="00D917E3"/>
    <w:rsid w:val="00D93464"/>
    <w:rsid w:val="00D93967"/>
    <w:rsid w:val="00D94802"/>
    <w:rsid w:val="00D95520"/>
    <w:rsid w:val="00D96ABA"/>
    <w:rsid w:val="00D96EA4"/>
    <w:rsid w:val="00DA4801"/>
    <w:rsid w:val="00DA4905"/>
    <w:rsid w:val="00DA4F09"/>
    <w:rsid w:val="00DA6F50"/>
    <w:rsid w:val="00DA7286"/>
    <w:rsid w:val="00DA7810"/>
    <w:rsid w:val="00DB0ADB"/>
    <w:rsid w:val="00DB2A5F"/>
    <w:rsid w:val="00DB3E55"/>
    <w:rsid w:val="00DB3EF8"/>
    <w:rsid w:val="00DB51D3"/>
    <w:rsid w:val="00DB58B9"/>
    <w:rsid w:val="00DB7129"/>
    <w:rsid w:val="00DB760A"/>
    <w:rsid w:val="00DC21E4"/>
    <w:rsid w:val="00DC2E14"/>
    <w:rsid w:val="00DC3BF9"/>
    <w:rsid w:val="00DC3E18"/>
    <w:rsid w:val="00DC3EAC"/>
    <w:rsid w:val="00DC50C1"/>
    <w:rsid w:val="00DC5935"/>
    <w:rsid w:val="00DD0AB9"/>
    <w:rsid w:val="00DD2791"/>
    <w:rsid w:val="00DD521A"/>
    <w:rsid w:val="00DD5FE3"/>
    <w:rsid w:val="00DE2072"/>
    <w:rsid w:val="00DE3060"/>
    <w:rsid w:val="00DE3CF7"/>
    <w:rsid w:val="00DE495B"/>
    <w:rsid w:val="00DE4CBF"/>
    <w:rsid w:val="00DE5193"/>
    <w:rsid w:val="00DE657C"/>
    <w:rsid w:val="00DE72FD"/>
    <w:rsid w:val="00DF17D5"/>
    <w:rsid w:val="00DF3D4A"/>
    <w:rsid w:val="00DF4CA8"/>
    <w:rsid w:val="00DF672C"/>
    <w:rsid w:val="00DF709A"/>
    <w:rsid w:val="00E009E9"/>
    <w:rsid w:val="00E00EB9"/>
    <w:rsid w:val="00E02F46"/>
    <w:rsid w:val="00E04566"/>
    <w:rsid w:val="00E05444"/>
    <w:rsid w:val="00E05692"/>
    <w:rsid w:val="00E068EE"/>
    <w:rsid w:val="00E07BC6"/>
    <w:rsid w:val="00E15F8F"/>
    <w:rsid w:val="00E161B5"/>
    <w:rsid w:val="00E1667E"/>
    <w:rsid w:val="00E20493"/>
    <w:rsid w:val="00E205F3"/>
    <w:rsid w:val="00E21025"/>
    <w:rsid w:val="00E219E3"/>
    <w:rsid w:val="00E236F4"/>
    <w:rsid w:val="00E23732"/>
    <w:rsid w:val="00E241D0"/>
    <w:rsid w:val="00E24B70"/>
    <w:rsid w:val="00E277D7"/>
    <w:rsid w:val="00E27861"/>
    <w:rsid w:val="00E3061C"/>
    <w:rsid w:val="00E32914"/>
    <w:rsid w:val="00E33BFF"/>
    <w:rsid w:val="00E35318"/>
    <w:rsid w:val="00E40938"/>
    <w:rsid w:val="00E412E7"/>
    <w:rsid w:val="00E41651"/>
    <w:rsid w:val="00E41FF4"/>
    <w:rsid w:val="00E4291A"/>
    <w:rsid w:val="00E44970"/>
    <w:rsid w:val="00E455B7"/>
    <w:rsid w:val="00E46B22"/>
    <w:rsid w:val="00E46D89"/>
    <w:rsid w:val="00E46FE7"/>
    <w:rsid w:val="00E50E11"/>
    <w:rsid w:val="00E52367"/>
    <w:rsid w:val="00E5245F"/>
    <w:rsid w:val="00E55977"/>
    <w:rsid w:val="00E577A8"/>
    <w:rsid w:val="00E57E2C"/>
    <w:rsid w:val="00E611BA"/>
    <w:rsid w:val="00E61CE3"/>
    <w:rsid w:val="00E65047"/>
    <w:rsid w:val="00E66697"/>
    <w:rsid w:val="00E66CD8"/>
    <w:rsid w:val="00E72399"/>
    <w:rsid w:val="00E73378"/>
    <w:rsid w:val="00E746EA"/>
    <w:rsid w:val="00E75165"/>
    <w:rsid w:val="00E75A01"/>
    <w:rsid w:val="00E75FD3"/>
    <w:rsid w:val="00E76160"/>
    <w:rsid w:val="00E76AA6"/>
    <w:rsid w:val="00E76D50"/>
    <w:rsid w:val="00E801ED"/>
    <w:rsid w:val="00E80680"/>
    <w:rsid w:val="00E8097C"/>
    <w:rsid w:val="00E80F79"/>
    <w:rsid w:val="00E82577"/>
    <w:rsid w:val="00E83ABC"/>
    <w:rsid w:val="00E84489"/>
    <w:rsid w:val="00E85427"/>
    <w:rsid w:val="00E85433"/>
    <w:rsid w:val="00E8579C"/>
    <w:rsid w:val="00E86681"/>
    <w:rsid w:val="00E86930"/>
    <w:rsid w:val="00E874F5"/>
    <w:rsid w:val="00E876F9"/>
    <w:rsid w:val="00E87D44"/>
    <w:rsid w:val="00E90B55"/>
    <w:rsid w:val="00E90B7A"/>
    <w:rsid w:val="00E9110E"/>
    <w:rsid w:val="00E91F7B"/>
    <w:rsid w:val="00E93709"/>
    <w:rsid w:val="00E939E8"/>
    <w:rsid w:val="00E93C10"/>
    <w:rsid w:val="00E94588"/>
    <w:rsid w:val="00E9516F"/>
    <w:rsid w:val="00E9703C"/>
    <w:rsid w:val="00EA1A21"/>
    <w:rsid w:val="00EA5F21"/>
    <w:rsid w:val="00EA66E7"/>
    <w:rsid w:val="00EA7D43"/>
    <w:rsid w:val="00EB09D7"/>
    <w:rsid w:val="00EB3538"/>
    <w:rsid w:val="00EB3EB8"/>
    <w:rsid w:val="00EB4158"/>
    <w:rsid w:val="00EB7718"/>
    <w:rsid w:val="00EB78BF"/>
    <w:rsid w:val="00EC0E6D"/>
    <w:rsid w:val="00EC121C"/>
    <w:rsid w:val="00EC1D52"/>
    <w:rsid w:val="00EC37CC"/>
    <w:rsid w:val="00EC5364"/>
    <w:rsid w:val="00EC58E9"/>
    <w:rsid w:val="00EC7075"/>
    <w:rsid w:val="00ED0916"/>
    <w:rsid w:val="00ED1235"/>
    <w:rsid w:val="00ED46DD"/>
    <w:rsid w:val="00ED6B5C"/>
    <w:rsid w:val="00EE005A"/>
    <w:rsid w:val="00EE0089"/>
    <w:rsid w:val="00EE1313"/>
    <w:rsid w:val="00EE2408"/>
    <w:rsid w:val="00EE2C79"/>
    <w:rsid w:val="00EE2CE8"/>
    <w:rsid w:val="00EE55F1"/>
    <w:rsid w:val="00EE56B1"/>
    <w:rsid w:val="00EE5D71"/>
    <w:rsid w:val="00EE62C1"/>
    <w:rsid w:val="00EE6523"/>
    <w:rsid w:val="00EE6560"/>
    <w:rsid w:val="00EE6964"/>
    <w:rsid w:val="00EE78EC"/>
    <w:rsid w:val="00EE7B2B"/>
    <w:rsid w:val="00EF08F2"/>
    <w:rsid w:val="00EF0B7F"/>
    <w:rsid w:val="00EF0BF8"/>
    <w:rsid w:val="00EF1CFC"/>
    <w:rsid w:val="00EF23BF"/>
    <w:rsid w:val="00EF4B02"/>
    <w:rsid w:val="00EF5F2D"/>
    <w:rsid w:val="00EF639F"/>
    <w:rsid w:val="00EF7672"/>
    <w:rsid w:val="00EF7E06"/>
    <w:rsid w:val="00F04395"/>
    <w:rsid w:val="00F060A3"/>
    <w:rsid w:val="00F06246"/>
    <w:rsid w:val="00F07E30"/>
    <w:rsid w:val="00F10813"/>
    <w:rsid w:val="00F1158A"/>
    <w:rsid w:val="00F14690"/>
    <w:rsid w:val="00F153CD"/>
    <w:rsid w:val="00F15451"/>
    <w:rsid w:val="00F160C2"/>
    <w:rsid w:val="00F1633A"/>
    <w:rsid w:val="00F168F7"/>
    <w:rsid w:val="00F209DA"/>
    <w:rsid w:val="00F21E55"/>
    <w:rsid w:val="00F22D10"/>
    <w:rsid w:val="00F23077"/>
    <w:rsid w:val="00F23BBF"/>
    <w:rsid w:val="00F23BC3"/>
    <w:rsid w:val="00F2573E"/>
    <w:rsid w:val="00F2671B"/>
    <w:rsid w:val="00F30053"/>
    <w:rsid w:val="00F3012A"/>
    <w:rsid w:val="00F309C7"/>
    <w:rsid w:val="00F30AF1"/>
    <w:rsid w:val="00F30B37"/>
    <w:rsid w:val="00F337D3"/>
    <w:rsid w:val="00F33DBC"/>
    <w:rsid w:val="00F348B8"/>
    <w:rsid w:val="00F41425"/>
    <w:rsid w:val="00F417C5"/>
    <w:rsid w:val="00F41D8D"/>
    <w:rsid w:val="00F43A48"/>
    <w:rsid w:val="00F464C4"/>
    <w:rsid w:val="00F46E62"/>
    <w:rsid w:val="00F50145"/>
    <w:rsid w:val="00F51636"/>
    <w:rsid w:val="00F5372C"/>
    <w:rsid w:val="00F539BC"/>
    <w:rsid w:val="00F5770F"/>
    <w:rsid w:val="00F612EE"/>
    <w:rsid w:val="00F62544"/>
    <w:rsid w:val="00F63E14"/>
    <w:rsid w:val="00F6551C"/>
    <w:rsid w:val="00F665B3"/>
    <w:rsid w:val="00F67CDC"/>
    <w:rsid w:val="00F67CE8"/>
    <w:rsid w:val="00F71B84"/>
    <w:rsid w:val="00F736D6"/>
    <w:rsid w:val="00F7457E"/>
    <w:rsid w:val="00F817FC"/>
    <w:rsid w:val="00F831A0"/>
    <w:rsid w:val="00F83C5C"/>
    <w:rsid w:val="00F84380"/>
    <w:rsid w:val="00F84EE5"/>
    <w:rsid w:val="00F85215"/>
    <w:rsid w:val="00F85AE6"/>
    <w:rsid w:val="00F87AC8"/>
    <w:rsid w:val="00F90B74"/>
    <w:rsid w:val="00F933A4"/>
    <w:rsid w:val="00F94AEA"/>
    <w:rsid w:val="00F94EF6"/>
    <w:rsid w:val="00F950B5"/>
    <w:rsid w:val="00F956A1"/>
    <w:rsid w:val="00F957EB"/>
    <w:rsid w:val="00F95804"/>
    <w:rsid w:val="00F95903"/>
    <w:rsid w:val="00F9780A"/>
    <w:rsid w:val="00FA190F"/>
    <w:rsid w:val="00FA1CA4"/>
    <w:rsid w:val="00FA5B73"/>
    <w:rsid w:val="00FA71BE"/>
    <w:rsid w:val="00FA73BB"/>
    <w:rsid w:val="00FA7641"/>
    <w:rsid w:val="00FB15C1"/>
    <w:rsid w:val="00FB2941"/>
    <w:rsid w:val="00FB69A5"/>
    <w:rsid w:val="00FB6CB0"/>
    <w:rsid w:val="00FB7944"/>
    <w:rsid w:val="00FC09B8"/>
    <w:rsid w:val="00FC2704"/>
    <w:rsid w:val="00FC37AE"/>
    <w:rsid w:val="00FC4789"/>
    <w:rsid w:val="00FC64DE"/>
    <w:rsid w:val="00FD0CFF"/>
    <w:rsid w:val="00FD2A5A"/>
    <w:rsid w:val="00FD3978"/>
    <w:rsid w:val="00FD3E04"/>
    <w:rsid w:val="00FD4362"/>
    <w:rsid w:val="00FD4656"/>
    <w:rsid w:val="00FD49CD"/>
    <w:rsid w:val="00FD4B88"/>
    <w:rsid w:val="00FD630F"/>
    <w:rsid w:val="00FD6455"/>
    <w:rsid w:val="00FE29CF"/>
    <w:rsid w:val="00FE2A90"/>
    <w:rsid w:val="00FE41F8"/>
    <w:rsid w:val="00FE4404"/>
    <w:rsid w:val="00FF004B"/>
    <w:rsid w:val="00FF05DA"/>
    <w:rsid w:val="00FF1BB9"/>
    <w:rsid w:val="00FF6509"/>
    <w:rsid w:val="00FF6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54196"/>
  <w15:docId w15:val="{A553EBA5-0351-4830-AB04-8E304646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98" w:defSemiHidden="0" w:defUnhideWhenUsed="0" w:defQFormat="0" w:count="376">
    <w:lsdException w:name="Normal" w:locked="0" w:uiPriority="0"/>
    <w:lsdException w:name="heading 1" w:locked="0" w:uiPriority="9" w:qFormat="1"/>
    <w:lsdException w:name="heading 2"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semiHidden="1" w:uiPriority="0" w:unhideWhenUsed="1"/>
    <w:lsdException w:name="heading 8" w:locked="0" w:semiHidden="1" w:uiPriority="0" w:unhideWhenUsed="1"/>
    <w:lsdException w:name="heading 9" w:locked="0" w:semiHidden="1" w:uiPriority="0" w:unhideWhenUsed="1"/>
    <w:lsdException w:name="index 1" w:semiHidden="1" w:unhideWhenUsed="1"/>
    <w:lsdException w:name="index 2" w:semiHidden="1" w:unhideWhenUsed="1"/>
    <w:lsdException w:name="index 3" w:semiHidden="1" w:unhideWhenUsed="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lsdException w:name="annotation reference" w:locked="0" w:semiHidden="1" w:unhideWhenUsed="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unhideWhenUsed="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Emphasis" w:semiHidden="1"/>
    <w:lsdException w:name="Document Map" w:locked="0" w:semiHidden="1" w:unhideWhenUsed="1"/>
    <w:lsdException w:name="Plain Text" w:semiHidden="1"/>
    <w:lsdException w:name="E-mail Signature" w:semiHidden="1"/>
    <w:lsdException w:name="HTML Top of Form" w:locked="0" w:semiHidden="1" w:uiPriority="0" w:unhideWhenUsed="1"/>
    <w:lsdException w:name="HTML Bottom of Form" w:locked="0" w:semiHidden="1" w:uiPriority="0"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locked="0" w:semiHidden="1" w:uiPriority="0" w:unhideWhenUsed="1"/>
    <w:lsdException w:name="annotation subject" w:semiHidden="1" w:unhideWhenUsed="1"/>
    <w:lsdException w:name="No List" w:locked="0"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98"/>
    <w:semiHidden/>
    <w:rsid w:val="003C4B19"/>
    <w:rPr>
      <w:color w:val="000000"/>
    </w:rPr>
  </w:style>
  <w:style w:type="paragraph" w:styleId="Heading1">
    <w:name w:val="heading 1"/>
    <w:basedOn w:val="Normal"/>
    <w:next w:val="Normal"/>
    <w:uiPriority w:val="9"/>
    <w:qFormat/>
    <w:locked/>
    <w:rsid w:val="003C4B19"/>
    <w:pPr>
      <w:keepNext/>
      <w:spacing w:before="240" w:after="60"/>
      <w:outlineLvl w:val="0"/>
    </w:pPr>
    <w:rPr>
      <w:rFonts w:ascii="Arial" w:hAnsi="Arial"/>
      <w:b/>
      <w:kern w:val="28"/>
      <w:sz w:val="28"/>
    </w:rPr>
  </w:style>
  <w:style w:type="paragraph" w:styleId="Heading2">
    <w:name w:val="heading 2"/>
    <w:basedOn w:val="Normal"/>
    <w:next w:val="Normal"/>
    <w:uiPriority w:val="9"/>
    <w:qFormat/>
    <w:locked/>
    <w:rsid w:val="003C4B19"/>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qFormat/>
    <w:locked/>
    <w:rsid w:val="003C4B19"/>
    <w:pPr>
      <w:keepNext/>
      <w:numPr>
        <w:ilvl w:val="2"/>
        <w:numId w:val="1"/>
      </w:numPr>
      <w:spacing w:before="240" w:after="60"/>
      <w:outlineLvl w:val="2"/>
    </w:pPr>
    <w:rPr>
      <w:rFonts w:ascii="Arial" w:hAnsi="Arial"/>
      <w:sz w:val="24"/>
    </w:rPr>
  </w:style>
  <w:style w:type="paragraph" w:styleId="Heading4">
    <w:name w:val="heading 4"/>
    <w:basedOn w:val="Normal"/>
    <w:next w:val="Normal"/>
    <w:uiPriority w:val="9"/>
    <w:qFormat/>
    <w:locked/>
    <w:rsid w:val="003C4B19"/>
    <w:pPr>
      <w:keepNext/>
      <w:numPr>
        <w:ilvl w:val="3"/>
        <w:numId w:val="1"/>
      </w:numPr>
      <w:spacing w:before="240" w:after="60"/>
      <w:outlineLvl w:val="3"/>
    </w:pPr>
    <w:rPr>
      <w:rFonts w:ascii="Arial" w:hAnsi="Arial"/>
      <w:b/>
      <w:sz w:val="24"/>
    </w:rPr>
  </w:style>
  <w:style w:type="paragraph" w:styleId="Heading5">
    <w:name w:val="heading 5"/>
    <w:basedOn w:val="Normal"/>
    <w:next w:val="Normal"/>
    <w:uiPriority w:val="9"/>
    <w:qFormat/>
    <w:locked/>
    <w:rsid w:val="003C4B19"/>
    <w:pPr>
      <w:numPr>
        <w:ilvl w:val="4"/>
        <w:numId w:val="1"/>
      </w:numPr>
      <w:spacing w:before="240" w:after="60"/>
      <w:outlineLvl w:val="4"/>
    </w:pPr>
    <w:rPr>
      <w:sz w:val="22"/>
    </w:rPr>
  </w:style>
  <w:style w:type="paragraph" w:styleId="Heading6">
    <w:name w:val="heading 6"/>
    <w:basedOn w:val="Normal"/>
    <w:next w:val="Normal"/>
    <w:uiPriority w:val="9"/>
    <w:qFormat/>
    <w:locked/>
    <w:rsid w:val="003C4B19"/>
    <w:pPr>
      <w:numPr>
        <w:ilvl w:val="5"/>
        <w:numId w:val="1"/>
      </w:numPr>
      <w:spacing w:before="240" w:after="60"/>
      <w:outlineLvl w:val="5"/>
    </w:pPr>
    <w:rPr>
      <w:i/>
      <w:sz w:val="22"/>
    </w:rPr>
  </w:style>
  <w:style w:type="paragraph" w:styleId="Heading7">
    <w:name w:val="heading 7"/>
    <w:basedOn w:val="Normal"/>
    <w:next w:val="Normal"/>
    <w:uiPriority w:val="98"/>
    <w:semiHidden/>
    <w:locked/>
    <w:rsid w:val="003C4B19"/>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3C4B19"/>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3C4B19"/>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3C4B19"/>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3C4B19"/>
    <w:rPr>
      <w:rFonts w:ascii="Verdana" w:hAnsi="Verdana"/>
      <w:color w:val="000000"/>
      <w:sz w:val="16"/>
    </w:rPr>
  </w:style>
  <w:style w:type="paragraph" w:customStyle="1" w:styleId="ListBullet0">
    <w:name w:val=".List Bullet"/>
    <w:basedOn w:val="Normal"/>
    <w:qFormat/>
    <w:rsid w:val="003C4B19"/>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3C4B19"/>
    <w:pPr>
      <w:spacing w:before="120" w:line="240" w:lineRule="exact"/>
    </w:pPr>
    <w:rPr>
      <w:rFonts w:ascii="Arial" w:hAnsi="Arial"/>
      <w:bCs/>
      <w:color w:val="000000"/>
      <w:sz w:val="16"/>
    </w:rPr>
  </w:style>
  <w:style w:type="paragraph" w:customStyle="1" w:styleId="TableHead">
    <w:name w:val=".Table Head"/>
    <w:basedOn w:val="TableBody"/>
    <w:next w:val="TableBody"/>
    <w:qFormat/>
    <w:rsid w:val="00290CA6"/>
    <w:pPr>
      <w:pBdr>
        <w:bottom w:val="single" w:sz="2" w:space="1" w:color="auto"/>
      </w:pBdr>
    </w:pPr>
    <w:rPr>
      <w:b/>
      <w:bCs w:val="0"/>
      <w:color w:val="262626" w:themeColor="text1" w:themeTint="D9"/>
    </w:rPr>
  </w:style>
  <w:style w:type="paragraph" w:customStyle="1" w:styleId="COChapterNumber">
    <w:name w:val="CO Chapter Number"/>
    <w:next w:val="Normal"/>
    <w:autoRedefine/>
    <w:qFormat/>
    <w:rsid w:val="008C6AE4"/>
    <w:pPr>
      <w:widowControl w:val="0"/>
      <w:numPr>
        <w:numId w:val="7"/>
      </w:numPr>
      <w:spacing w:line="480" w:lineRule="atLeast"/>
      <w:jc w:val="right"/>
    </w:pPr>
    <w:rPr>
      <w:rFonts w:ascii="Arial" w:hAnsi="Arial"/>
      <w:b/>
      <w:i/>
      <w:color w:val="262626" w:themeColor="text1" w:themeTint="D9"/>
      <w:spacing w:val="20"/>
      <w:sz w:val="96"/>
    </w:rPr>
  </w:style>
  <w:style w:type="paragraph" w:customStyle="1" w:styleId="COChapterTitle">
    <w:name w:val="CO Chapter Title"/>
    <w:next w:val="Body1"/>
    <w:autoRedefine/>
    <w:qFormat/>
    <w:rsid w:val="008C6AE4"/>
    <w:pPr>
      <w:widowControl w:val="0"/>
      <w:spacing w:after="1400" w:line="599" w:lineRule="atLeast"/>
      <w:jc w:val="right"/>
    </w:pPr>
    <w:rPr>
      <w:rFonts w:ascii="Arial" w:hAnsi="Arial"/>
      <w:i/>
      <w:color w:val="262626" w:themeColor="text1" w:themeTint="D9"/>
      <w:sz w:val="48"/>
    </w:rPr>
  </w:style>
  <w:style w:type="paragraph" w:customStyle="1" w:styleId="Body1">
    <w:name w:val=".Body 1"/>
    <w:basedOn w:val="Body"/>
    <w:next w:val="Body"/>
    <w:link w:val="Body1Char"/>
    <w:qFormat/>
    <w:rsid w:val="003C4B19"/>
    <w:pPr>
      <w:ind w:firstLine="0"/>
    </w:pPr>
  </w:style>
  <w:style w:type="paragraph" w:customStyle="1" w:styleId="FigureCaption">
    <w:name w:val=".Figure Caption"/>
    <w:next w:val="Body1"/>
    <w:autoRedefine/>
    <w:qFormat/>
    <w:rsid w:val="008C6AE4"/>
    <w:pPr>
      <w:widowControl w:val="0"/>
      <w:spacing w:before="160" w:after="360" w:line="200" w:lineRule="exact"/>
    </w:pPr>
    <w:rPr>
      <w:rFonts w:ascii="Arial" w:hAnsi="Arial"/>
      <w:color w:val="262626" w:themeColor="text1" w:themeTint="D9"/>
      <w:sz w:val="16"/>
    </w:rPr>
  </w:style>
  <w:style w:type="paragraph" w:customStyle="1" w:styleId="Head1">
    <w:name w:val=".Head 1"/>
    <w:next w:val="Body1"/>
    <w:link w:val="Head1Char"/>
    <w:autoRedefine/>
    <w:qFormat/>
    <w:rsid w:val="008C6AE4"/>
    <w:pPr>
      <w:keepNext/>
      <w:widowControl w:val="0"/>
      <w:numPr>
        <w:ilvl w:val="1"/>
        <w:numId w:val="7"/>
      </w:numPr>
      <w:tabs>
        <w:tab w:val="left" w:pos="720"/>
      </w:tabs>
      <w:spacing w:before="160" w:after="40"/>
      <w:outlineLvl w:val="0"/>
    </w:pPr>
    <w:rPr>
      <w:rFonts w:ascii="Arial" w:hAnsi="Arial"/>
      <w:b/>
      <w:i/>
      <w:color w:val="262626" w:themeColor="text1" w:themeTint="D9"/>
      <w:sz w:val="24"/>
    </w:rPr>
  </w:style>
  <w:style w:type="paragraph" w:customStyle="1" w:styleId="Head2">
    <w:name w:val=".Head 2"/>
    <w:basedOn w:val="Head1"/>
    <w:next w:val="Body1"/>
    <w:qFormat/>
    <w:rsid w:val="003C4B19"/>
    <w:pPr>
      <w:numPr>
        <w:ilvl w:val="2"/>
      </w:numPr>
      <w:outlineLvl w:val="1"/>
    </w:pPr>
    <w:rPr>
      <w:sz w:val="20"/>
    </w:rPr>
  </w:style>
  <w:style w:type="paragraph" w:customStyle="1" w:styleId="ListNumbered">
    <w:name w:val=".List Numbered"/>
    <w:qFormat/>
    <w:rsid w:val="003C4B19"/>
    <w:pPr>
      <w:numPr>
        <w:numId w:val="45"/>
      </w:numPr>
      <w:spacing w:before="80" w:after="80" w:line="240" w:lineRule="exact"/>
    </w:pPr>
    <w:rPr>
      <w:rFonts w:ascii="Verdana" w:hAnsi="Verdana"/>
      <w:color w:val="000000"/>
      <w:sz w:val="16"/>
    </w:rPr>
  </w:style>
  <w:style w:type="paragraph" w:styleId="Title">
    <w:name w:val="Title"/>
    <w:basedOn w:val="Normal"/>
    <w:next w:val="Normal"/>
    <w:link w:val="TitleChar"/>
    <w:uiPriority w:val="10"/>
    <w:qFormat/>
    <w:locked/>
    <w:rsid w:val="003C4B19"/>
    <w:pPr>
      <w:widowControl w:val="0"/>
      <w:spacing w:before="100" w:after="200"/>
      <w:jc w:val="right"/>
    </w:pPr>
    <w:rPr>
      <w:rFonts w:ascii="Arial" w:eastAsia="Arial" w:hAnsi="Arial" w:cs="Arial"/>
      <w:b/>
      <w:i/>
      <w:color w:val="85200C"/>
      <w:sz w:val="96"/>
      <w:szCs w:val="96"/>
      <w:lang w:val="en"/>
    </w:rPr>
  </w:style>
  <w:style w:type="character" w:customStyle="1" w:styleId="TitleChar">
    <w:name w:val="Title Char"/>
    <w:basedOn w:val="DefaultParagraphFont"/>
    <w:link w:val="Title"/>
    <w:uiPriority w:val="10"/>
    <w:rsid w:val="003C4B19"/>
    <w:rPr>
      <w:rFonts w:ascii="Arial" w:eastAsia="Arial" w:hAnsi="Arial" w:cs="Arial"/>
      <w:b/>
      <w:i/>
      <w:color w:val="85200C"/>
      <w:sz w:val="96"/>
      <w:szCs w:val="96"/>
      <w:lang w:val="en"/>
    </w:rPr>
  </w:style>
  <w:style w:type="paragraph" w:customStyle="1" w:styleId="TableCaption">
    <w:name w:val=".Table Caption"/>
    <w:next w:val="Body1"/>
    <w:qFormat/>
    <w:rsid w:val="00290CA6"/>
    <w:pPr>
      <w:widowControl w:val="0"/>
      <w:spacing w:before="240" w:after="120" w:line="200" w:lineRule="atLeast"/>
      <w:jc w:val="both"/>
    </w:pPr>
    <w:rPr>
      <w:rFonts w:ascii="Arial" w:hAnsi="Arial"/>
      <w:color w:val="262626" w:themeColor="text1" w:themeTint="D9"/>
      <w:sz w:val="18"/>
    </w:rPr>
  </w:style>
  <w:style w:type="paragraph" w:customStyle="1" w:styleId="Code">
    <w:name w:val=".Code"/>
    <w:link w:val="CodeChar"/>
    <w:autoRedefine/>
    <w:qFormat/>
    <w:rsid w:val="008C6AE4"/>
    <w:pPr>
      <w:widowControl w:val="0"/>
      <w:shd w:val="clear" w:color="auto" w:fill="F2F2F2" w:themeFill="background1" w:themeFillShade="F2"/>
      <w:ind w:left="270"/>
    </w:pPr>
    <w:rPr>
      <w:rFonts w:ascii="Courier New" w:hAnsi="Courier New"/>
      <w:noProof/>
      <w:snapToGrid w:val="0"/>
      <w:color w:val="000000"/>
      <w:sz w:val="16"/>
    </w:rPr>
  </w:style>
  <w:style w:type="character" w:customStyle="1" w:styleId="CodeChar">
    <w:name w:val=".Code Char"/>
    <w:link w:val="Code"/>
    <w:rsid w:val="008C6AE4"/>
    <w:rPr>
      <w:rFonts w:ascii="Courier New" w:hAnsi="Courier New"/>
      <w:noProof/>
      <w:snapToGrid w:val="0"/>
      <w:color w:val="000000"/>
      <w:sz w:val="16"/>
      <w:shd w:val="clear" w:color="auto" w:fill="F2F2F2" w:themeFill="background1" w:themeFillShade="F2"/>
    </w:rPr>
  </w:style>
  <w:style w:type="paragraph" w:styleId="Subtitle">
    <w:name w:val="Subtitle"/>
    <w:basedOn w:val="Normal"/>
    <w:next w:val="Normal"/>
    <w:link w:val="SubtitleChar"/>
    <w:uiPriority w:val="11"/>
    <w:qFormat/>
    <w:locked/>
    <w:rsid w:val="003C4B19"/>
    <w:pPr>
      <w:widowControl w:val="0"/>
      <w:spacing w:before="200" w:after="2000" w:line="480" w:lineRule="auto"/>
      <w:jc w:val="right"/>
    </w:pPr>
    <w:rPr>
      <w:rFonts w:ascii="Verdana" w:eastAsia="Verdana" w:hAnsi="Verdana" w:cs="Verdana"/>
      <w:b/>
      <w:i/>
      <w:color w:val="85200C"/>
      <w:sz w:val="48"/>
      <w:szCs w:val="48"/>
      <w:lang w:val="en"/>
    </w:rPr>
  </w:style>
  <w:style w:type="paragraph" w:customStyle="1" w:styleId="CodeAnnotation">
    <w:name w:val=".Code Annotation"/>
    <w:qFormat/>
    <w:rsid w:val="003C4B19"/>
    <w:pPr>
      <w:spacing w:line="190" w:lineRule="exact"/>
      <w:ind w:left="360"/>
    </w:pPr>
    <w:rPr>
      <w:rFonts w:ascii="Arial" w:hAnsi="Arial"/>
      <w:b/>
      <w:sz w:val="15"/>
    </w:rPr>
  </w:style>
  <w:style w:type="paragraph" w:customStyle="1" w:styleId="Head3">
    <w:name w:val=".Head 3"/>
    <w:basedOn w:val="Head2"/>
    <w:next w:val="Body1"/>
    <w:qFormat/>
    <w:rsid w:val="003C4B19"/>
    <w:pPr>
      <w:numPr>
        <w:ilvl w:val="0"/>
        <w:numId w:val="0"/>
      </w:numPr>
      <w:spacing w:before="100" w:after="20"/>
      <w:outlineLvl w:val="2"/>
    </w:pPr>
    <w:rPr>
      <w:i w:val="0"/>
      <w:smallCaps/>
      <w:sz w:val="16"/>
    </w:rPr>
  </w:style>
  <w:style w:type="character" w:customStyle="1" w:styleId="CalloutHead">
    <w:name w:val=".Callout Head"/>
    <w:qFormat/>
    <w:rsid w:val="00E75A01"/>
    <w:rPr>
      <w:rFonts w:ascii="Arial" w:hAnsi="Arial"/>
      <w:b/>
      <w:caps/>
      <w:color w:val="262626" w:themeColor="text1" w:themeTint="D9"/>
      <w:sz w:val="17"/>
    </w:rPr>
  </w:style>
  <w:style w:type="paragraph" w:customStyle="1" w:styleId="Callout">
    <w:name w:val=".Callout"/>
    <w:basedOn w:val="Body"/>
    <w:qFormat/>
    <w:rsid w:val="003C4B19"/>
    <w:pPr>
      <w:spacing w:before="240" w:after="240" w:line="240" w:lineRule="exact"/>
      <w:ind w:left="360" w:right="360" w:firstLine="0"/>
    </w:pPr>
    <w:rPr>
      <w:sz w:val="15"/>
    </w:rPr>
  </w:style>
  <w:style w:type="paragraph" w:customStyle="1" w:styleId="CodeListingCaption">
    <w:name w:val=".Code Listing Caption"/>
    <w:next w:val="Code"/>
    <w:autoRedefine/>
    <w:qFormat/>
    <w:rsid w:val="00E241D0"/>
    <w:pPr>
      <w:shd w:val="clear" w:color="7E0000" w:fill="262626" w:themeFill="text1" w:themeFillTint="D9"/>
      <w:spacing w:before="200" w:after="120" w:line="220" w:lineRule="exact"/>
    </w:pPr>
    <w:rPr>
      <w:rFonts w:ascii="Arial" w:hAnsi="Arial"/>
      <w:b/>
      <w:sz w:val="18"/>
    </w:rPr>
  </w:style>
  <w:style w:type="paragraph" w:customStyle="1" w:styleId="SidebarHead">
    <w:name w:val=".Sidebar Head"/>
    <w:basedOn w:val="Callout"/>
    <w:next w:val="Sidebar"/>
    <w:link w:val="SidebarHeadChar"/>
    <w:qFormat/>
    <w:rsid w:val="003C4B19"/>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3C4B19"/>
    <w:pPr>
      <w:shd w:val="clear" w:color="auto" w:fill="E6E6E6"/>
      <w:spacing w:before="120" w:after="120"/>
    </w:pPr>
  </w:style>
  <w:style w:type="character" w:customStyle="1" w:styleId="SubtitleChar">
    <w:name w:val="Subtitle Char"/>
    <w:basedOn w:val="DefaultParagraphFont"/>
    <w:link w:val="Subtitle"/>
    <w:uiPriority w:val="11"/>
    <w:rsid w:val="003C4B19"/>
    <w:rPr>
      <w:rFonts w:ascii="Verdana" w:eastAsia="Verdana" w:hAnsi="Verdana" w:cs="Verdana"/>
      <w:b/>
      <w:i/>
      <w:color w:val="85200C"/>
      <w:sz w:val="48"/>
      <w:szCs w:val="48"/>
      <w:lang w:val="en"/>
    </w:rPr>
  </w:style>
  <w:style w:type="table" w:styleId="TableGrid">
    <w:name w:val="Table Grid"/>
    <w:basedOn w:val="TableNormal"/>
    <w:locked/>
    <w:rsid w:val="003C4B19"/>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inTable">
    <w:name w:val=".Code in Table"/>
    <w:qFormat/>
    <w:rsid w:val="008C6AE4"/>
    <w:rPr>
      <w:rFonts w:ascii="Courier New" w:hAnsi="Courier New"/>
      <w:color w:val="auto"/>
      <w:sz w:val="17"/>
      <w:szCs w:val="20"/>
      <w:u w:val="none"/>
      <w:bdr w:val="none" w:sz="0" w:space="0" w:color="auto"/>
      <w:shd w:val="clear" w:color="auto" w:fill="F2F2F2" w:themeFill="background1" w:themeFillShade="F2"/>
    </w:rPr>
  </w:style>
  <w:style w:type="character" w:customStyle="1" w:styleId="CodeinText">
    <w:name w:val=".Code in Text"/>
    <w:qFormat/>
    <w:rsid w:val="008C6AE4"/>
    <w:rPr>
      <w:rFonts w:ascii="Courier New" w:hAnsi="Courier New"/>
      <w:color w:val="auto"/>
      <w:sz w:val="18"/>
      <w:szCs w:val="20"/>
      <w:u w:val="none"/>
      <w:bdr w:val="none" w:sz="0" w:space="0" w:color="auto"/>
      <w:shd w:val="clear" w:color="auto" w:fill="F2F2F2" w:themeFill="background1" w:themeFillShade="F2"/>
    </w:rPr>
  </w:style>
  <w:style w:type="paragraph" w:customStyle="1" w:styleId="ListBody">
    <w:name w:val=".List Body"/>
    <w:qFormat/>
    <w:rsid w:val="003C4B19"/>
    <w:pPr>
      <w:spacing w:before="80" w:after="80" w:line="240" w:lineRule="exact"/>
      <w:ind w:left="540"/>
    </w:pPr>
    <w:rPr>
      <w:rFonts w:ascii="Verdana" w:hAnsi="Verdana"/>
      <w:color w:val="000000"/>
      <w:sz w:val="16"/>
    </w:rPr>
  </w:style>
  <w:style w:type="character" w:customStyle="1" w:styleId="Bold">
    <w:name w:val=".Bold"/>
    <w:qFormat/>
    <w:rsid w:val="003C4B19"/>
    <w:rPr>
      <w:b/>
    </w:rPr>
  </w:style>
  <w:style w:type="character" w:customStyle="1" w:styleId="Italics">
    <w:name w:val=".Italics"/>
    <w:qFormat/>
    <w:rsid w:val="003C4B19"/>
    <w:rPr>
      <w:i/>
    </w:rPr>
  </w:style>
  <w:style w:type="paragraph" w:customStyle="1" w:styleId="TypesetterNote">
    <w:name w:val=".Typesetter Note"/>
    <w:basedOn w:val="Body1"/>
    <w:next w:val="Body"/>
    <w:qFormat/>
    <w:rsid w:val="003C4B19"/>
    <w:pPr>
      <w:spacing w:before="240" w:after="240"/>
    </w:pPr>
    <w:rPr>
      <w:rFonts w:ascii="Arial" w:hAnsi="Arial" w:cs="Arial"/>
      <w:b/>
      <w:bCs/>
      <w:color w:val="3366FF"/>
      <w:sz w:val="24"/>
    </w:rPr>
  </w:style>
  <w:style w:type="character" w:customStyle="1" w:styleId="Underline">
    <w:name w:val=".Underline"/>
    <w:qFormat/>
    <w:rsid w:val="003C4B19"/>
    <w:rPr>
      <w:u w:val="single"/>
    </w:rPr>
  </w:style>
  <w:style w:type="paragraph" w:customStyle="1" w:styleId="Quote">
    <w:name w:val=".Quote"/>
    <w:basedOn w:val="Body"/>
    <w:next w:val="Normal"/>
    <w:qFormat/>
    <w:rsid w:val="003C4B19"/>
    <w:pPr>
      <w:spacing w:before="240"/>
      <w:ind w:left="720" w:right="720" w:firstLine="0"/>
    </w:pPr>
    <w:rPr>
      <w:szCs w:val="21"/>
    </w:rPr>
  </w:style>
  <w:style w:type="paragraph" w:customStyle="1" w:styleId="QuoteSource">
    <w:name w:val=".Quote Source"/>
    <w:basedOn w:val="Quote"/>
    <w:next w:val="Body"/>
    <w:qFormat/>
    <w:rsid w:val="003C4B19"/>
    <w:pPr>
      <w:spacing w:after="240"/>
    </w:pPr>
  </w:style>
  <w:style w:type="character" w:customStyle="1" w:styleId="CodeBoldItalics">
    <w:name w:val=".Code Bold Italics"/>
    <w:basedOn w:val="BoldItalics"/>
    <w:uiPriority w:val="1"/>
    <w:rsid w:val="003C4B19"/>
    <w:rPr>
      <w:b/>
      <w:i/>
    </w:rPr>
  </w:style>
  <w:style w:type="character" w:customStyle="1" w:styleId="BoldItalics">
    <w:name w:val=".Bold Italics"/>
    <w:uiPriority w:val="1"/>
    <w:qFormat/>
    <w:rsid w:val="003C4B19"/>
    <w:rPr>
      <w:b/>
      <w:i/>
    </w:rPr>
  </w:style>
  <w:style w:type="paragraph" w:customStyle="1" w:styleId="Figure">
    <w:name w:val=".Figure"/>
    <w:basedOn w:val="Normal"/>
    <w:next w:val="FigureCaption"/>
    <w:qFormat/>
    <w:rsid w:val="003C4B19"/>
    <w:pPr>
      <w:spacing w:before="240" w:after="160"/>
    </w:pPr>
  </w:style>
  <w:style w:type="paragraph" w:customStyle="1" w:styleId="TableFooter">
    <w:name w:val=".Table Footer"/>
    <w:basedOn w:val="Normal"/>
    <w:rsid w:val="003C4B19"/>
    <w:pPr>
      <w:widowControl w:val="0"/>
      <w:spacing w:after="120" w:line="200" w:lineRule="atLeast"/>
      <w:contextualSpacing/>
    </w:pPr>
    <w:rPr>
      <w:rFonts w:ascii="Verdana" w:hAnsi="Verdana"/>
      <w:sz w:val="14"/>
    </w:rPr>
  </w:style>
  <w:style w:type="paragraph" w:customStyle="1" w:styleId="Equation">
    <w:name w:val=".Equation"/>
    <w:basedOn w:val="Body1"/>
    <w:next w:val="EquationCaption"/>
    <w:qFormat/>
    <w:rsid w:val="003C4B19"/>
    <w:pPr>
      <w:spacing w:before="120" w:after="120" w:line="240" w:lineRule="auto"/>
      <w:jc w:val="center"/>
    </w:pPr>
  </w:style>
  <w:style w:type="paragraph" w:customStyle="1" w:styleId="EquationCaption">
    <w:name w:val=".Equation Caption"/>
    <w:basedOn w:val="FigureCaption"/>
    <w:next w:val="Body1"/>
    <w:qFormat/>
    <w:rsid w:val="003C4B19"/>
    <w:pPr>
      <w:jc w:val="right"/>
    </w:pPr>
  </w:style>
  <w:style w:type="character" w:customStyle="1" w:styleId="CodeUnderline">
    <w:name w:val=".Code Underline"/>
    <w:qFormat/>
    <w:rsid w:val="003C4B19"/>
    <w:rPr>
      <w:rFonts w:ascii="Courier New" w:hAnsi="Courier New"/>
      <w:sz w:val="16"/>
      <w:u w:val="single"/>
    </w:rPr>
  </w:style>
  <w:style w:type="character" w:customStyle="1" w:styleId="CodeItalic">
    <w:name w:val=".Code Italic"/>
    <w:qFormat/>
    <w:rsid w:val="003C4B19"/>
    <w:rPr>
      <w:rFonts w:ascii="Courier New" w:hAnsi="Courier New"/>
      <w:i/>
      <w:sz w:val="16"/>
    </w:rPr>
  </w:style>
  <w:style w:type="character" w:customStyle="1" w:styleId="Body1Char">
    <w:name w:val=".Body 1 Char"/>
    <w:link w:val="Body1"/>
    <w:qFormat/>
    <w:rsid w:val="003C4B19"/>
    <w:rPr>
      <w:rFonts w:ascii="Verdana" w:hAnsi="Verdana"/>
      <w:color w:val="000000"/>
      <w:sz w:val="16"/>
    </w:rPr>
  </w:style>
  <w:style w:type="character" w:customStyle="1" w:styleId="CodeBold">
    <w:name w:val=".Code Bold"/>
    <w:qFormat/>
    <w:rsid w:val="003C4B19"/>
    <w:rPr>
      <w:rFonts w:ascii="Courier New" w:hAnsi="Courier New"/>
      <w:b/>
    </w:rPr>
  </w:style>
  <w:style w:type="character" w:customStyle="1" w:styleId="Subscript">
    <w:name w:val=".Subscript"/>
    <w:qFormat/>
    <w:rsid w:val="003C4B19"/>
    <w:rPr>
      <w:vertAlign w:val="subscript"/>
    </w:rPr>
  </w:style>
  <w:style w:type="character" w:customStyle="1" w:styleId="Superscript">
    <w:name w:val=".Superscript"/>
    <w:qFormat/>
    <w:rsid w:val="003C4B19"/>
    <w:rPr>
      <w:vertAlign w:val="superscript"/>
    </w:rPr>
  </w:style>
  <w:style w:type="paragraph" w:customStyle="1" w:styleId="SidebarEnd">
    <w:name w:val=".Sidebar End"/>
    <w:basedOn w:val="Sidebar"/>
    <w:next w:val="Body1"/>
    <w:link w:val="SidebarEndChar"/>
    <w:qFormat/>
    <w:rsid w:val="003C4B19"/>
    <w:pPr>
      <w:pBdr>
        <w:bottom w:val="single" w:sz="18" w:space="1" w:color="auto"/>
      </w:pBdr>
    </w:pPr>
  </w:style>
  <w:style w:type="paragraph" w:customStyle="1" w:styleId="ListBulletSub">
    <w:name w:val=".List Bullet Sub"/>
    <w:basedOn w:val="ListBullet0"/>
    <w:qFormat/>
    <w:rsid w:val="003C4B19"/>
    <w:pPr>
      <w:numPr>
        <w:numId w:val="4"/>
      </w:numPr>
    </w:pPr>
  </w:style>
  <w:style w:type="paragraph" w:customStyle="1" w:styleId="ListNumberedSub">
    <w:name w:val=".List Numbered Sub"/>
    <w:basedOn w:val="ListNumbered"/>
    <w:qFormat/>
    <w:rsid w:val="003C4B19"/>
    <w:pPr>
      <w:numPr>
        <w:numId w:val="41"/>
      </w:numPr>
    </w:pPr>
  </w:style>
  <w:style w:type="character" w:customStyle="1" w:styleId="Head1Char">
    <w:name w:val=".Head 1 Char"/>
    <w:link w:val="Head1"/>
    <w:rsid w:val="008C6AE4"/>
    <w:rPr>
      <w:rFonts w:ascii="Arial" w:hAnsi="Arial"/>
      <w:b/>
      <w:i/>
      <w:color w:val="262626" w:themeColor="text1" w:themeTint="D9"/>
      <w:sz w:val="24"/>
    </w:rPr>
  </w:style>
  <w:style w:type="character" w:customStyle="1" w:styleId="Hyperlink">
    <w:name w:val=".Hyperlink"/>
    <w:qFormat/>
    <w:rsid w:val="003C4B19"/>
    <w:rPr>
      <w:color w:val="0000FF"/>
      <w:u w:val="single"/>
    </w:rPr>
  </w:style>
  <w:style w:type="paragraph" w:customStyle="1" w:styleId="AIPromptBegin">
    <w:name w:val=".AI Prompt Begin"/>
    <w:basedOn w:val="SidebarHead"/>
    <w:qFormat/>
    <w:rsid w:val="003C4B19"/>
    <w:pPr>
      <w:ind w:left="0" w:right="0"/>
    </w:pPr>
    <w:rPr>
      <w:rFonts w:ascii="Verdana" w:hAnsi="Verdana"/>
      <w:b w:val="0"/>
      <w:color w:val="auto"/>
      <w:sz w:val="15"/>
    </w:rPr>
  </w:style>
  <w:style w:type="paragraph" w:customStyle="1" w:styleId="AIPromptEnd">
    <w:name w:val=".AI Prompt End"/>
    <w:basedOn w:val="SidebarEnd"/>
    <w:qFormat/>
    <w:rsid w:val="003C4B19"/>
    <w:pPr>
      <w:ind w:left="0" w:right="0"/>
    </w:pPr>
  </w:style>
  <w:style w:type="paragraph" w:customStyle="1" w:styleId="AIResponseBegin">
    <w:name w:val=".AI Response Begin"/>
    <w:basedOn w:val="AIPromptBegin"/>
    <w:qFormat/>
    <w:rsid w:val="003C4B19"/>
  </w:style>
  <w:style w:type="paragraph" w:customStyle="1" w:styleId="AIResponseEnd">
    <w:name w:val=".AI Response End"/>
    <w:basedOn w:val="AIPromptEnd"/>
    <w:qFormat/>
    <w:rsid w:val="003C4B19"/>
  </w:style>
  <w:style w:type="character" w:customStyle="1" w:styleId="CodeItalicsBold">
    <w:name w:val=".Code Italics Bold"/>
    <w:basedOn w:val="CodeBold"/>
    <w:uiPriority w:val="1"/>
    <w:qFormat/>
    <w:rsid w:val="003C4B19"/>
    <w:rPr>
      <w:rFonts w:ascii="Courier New" w:hAnsi="Courier New"/>
      <w:b/>
      <w:i/>
    </w:rPr>
  </w:style>
  <w:style w:type="character" w:customStyle="1" w:styleId="SubscriptItalics">
    <w:name w:val=".Subscript Italics"/>
    <w:uiPriority w:val="1"/>
    <w:qFormat/>
    <w:rsid w:val="003C4B19"/>
    <w:rPr>
      <w:i/>
      <w:vertAlign w:val="subscript"/>
    </w:rPr>
  </w:style>
  <w:style w:type="character" w:customStyle="1" w:styleId="SubscriptBold">
    <w:name w:val=".Subscript Bold"/>
    <w:uiPriority w:val="1"/>
    <w:qFormat/>
    <w:rsid w:val="003C4B19"/>
    <w:rPr>
      <w:b/>
      <w:i/>
      <w:vertAlign w:val="subscript"/>
    </w:rPr>
  </w:style>
  <w:style w:type="character" w:customStyle="1" w:styleId="SuperscriptItalics">
    <w:name w:val=".Superscript Italics"/>
    <w:uiPriority w:val="1"/>
    <w:qFormat/>
    <w:rsid w:val="003C4B19"/>
    <w:rPr>
      <w:i/>
      <w:vertAlign w:val="superscript"/>
    </w:rPr>
  </w:style>
  <w:style w:type="character" w:customStyle="1" w:styleId="SuperscriptBold">
    <w:name w:val=".Superscript Bold"/>
    <w:uiPriority w:val="1"/>
    <w:qFormat/>
    <w:rsid w:val="003C4B19"/>
    <w:rPr>
      <w:b/>
      <w:vertAlign w:val="superscript"/>
    </w:rPr>
  </w:style>
  <w:style w:type="character" w:customStyle="1" w:styleId="CodeinTextItalics">
    <w:name w:val=".Code in Text Italics"/>
    <w:uiPriority w:val="1"/>
    <w:qFormat/>
    <w:rsid w:val="003C4B19"/>
    <w:rPr>
      <w:rFonts w:ascii="Courier New" w:hAnsi="Courier New"/>
      <w:i/>
      <w:color w:val="auto"/>
      <w:sz w:val="18"/>
      <w:szCs w:val="20"/>
      <w:u w:val="none"/>
    </w:rPr>
  </w:style>
  <w:style w:type="character" w:customStyle="1" w:styleId="CodeinTextBold">
    <w:name w:val=".Code in Text Bold"/>
    <w:uiPriority w:val="1"/>
    <w:qFormat/>
    <w:rsid w:val="003C4B19"/>
    <w:rPr>
      <w:rFonts w:ascii="Courier New" w:hAnsi="Courier New"/>
      <w:b/>
      <w:color w:val="auto"/>
      <w:sz w:val="18"/>
      <w:szCs w:val="20"/>
      <w:u w:val="none"/>
    </w:rPr>
  </w:style>
  <w:style w:type="character" w:customStyle="1" w:styleId="SubscriptBoldItalics">
    <w:name w:val=".Subscript Bold Italics"/>
    <w:uiPriority w:val="1"/>
    <w:qFormat/>
    <w:rsid w:val="003C4B19"/>
    <w:rPr>
      <w:b/>
      <w:i/>
      <w:u w:val="none"/>
      <w:vertAlign w:val="subscript"/>
    </w:rPr>
  </w:style>
  <w:style w:type="character" w:customStyle="1" w:styleId="SuperscriptBoldItalics">
    <w:name w:val=".Superscript Bold Italics"/>
    <w:uiPriority w:val="1"/>
    <w:qFormat/>
    <w:rsid w:val="003C4B19"/>
    <w:rPr>
      <w:b/>
      <w:i/>
      <w:vertAlign w:val="superscript"/>
    </w:rPr>
  </w:style>
  <w:style w:type="character" w:customStyle="1" w:styleId="SidebarHeadChar">
    <w:name w:val=".Sidebar Head Char"/>
    <w:link w:val="SidebarHead"/>
    <w:rsid w:val="003C4B19"/>
    <w:rPr>
      <w:rFonts w:ascii="Arial" w:hAnsi="Arial"/>
      <w:b/>
      <w:color w:val="960000"/>
      <w:sz w:val="19"/>
      <w:shd w:val="clear" w:color="auto" w:fill="E6E6E6"/>
    </w:rPr>
  </w:style>
  <w:style w:type="character" w:customStyle="1" w:styleId="SidebarEndChar">
    <w:name w:val=".Sidebar End Char"/>
    <w:link w:val="SidebarEnd"/>
    <w:rsid w:val="003C4B19"/>
    <w:rPr>
      <w:rFonts w:ascii="Verdana" w:hAnsi="Verdana"/>
      <w:color w:val="000000"/>
      <w:sz w:val="15"/>
      <w:shd w:val="clear" w:color="auto" w:fill="E6E6E6"/>
    </w:rPr>
  </w:style>
  <w:style w:type="paragraph" w:customStyle="1" w:styleId="GlossaryTerm">
    <w:name w:val=".Glossary Term"/>
    <w:basedOn w:val="Body1"/>
    <w:next w:val="GlossaryDefinition"/>
    <w:rsid w:val="005077FA"/>
    <w:rPr>
      <w:b/>
    </w:rPr>
  </w:style>
  <w:style w:type="paragraph" w:customStyle="1" w:styleId="GlossaryDefinition">
    <w:name w:val=".Glossary Definition"/>
    <w:basedOn w:val="GlossaryTerm"/>
    <w:next w:val="GlossaryTerm"/>
    <w:rsid w:val="005077FA"/>
    <w:pPr>
      <w:spacing w:after="120"/>
    </w:pPr>
    <w:rPr>
      <w:b w:val="0"/>
    </w:rPr>
  </w:style>
  <w:style w:type="paragraph" w:styleId="DocumentMap">
    <w:name w:val="Document Map"/>
    <w:basedOn w:val="Normal"/>
    <w:link w:val="DocumentMapChar"/>
    <w:uiPriority w:val="98"/>
    <w:semiHidden/>
    <w:rsid w:val="005077FA"/>
    <w:pPr>
      <w:shd w:val="clear" w:color="auto" w:fill="000080"/>
    </w:pPr>
    <w:rPr>
      <w:rFonts w:ascii="Tahoma" w:hAnsi="Tahoma"/>
    </w:rPr>
  </w:style>
  <w:style w:type="character" w:customStyle="1" w:styleId="DocumentMapChar">
    <w:name w:val="Document Map Char"/>
    <w:basedOn w:val="DefaultParagraphFont"/>
    <w:link w:val="DocumentMap"/>
    <w:uiPriority w:val="98"/>
    <w:semiHidden/>
    <w:rsid w:val="005077FA"/>
    <w:rPr>
      <w:rFonts w:ascii="Tahoma" w:hAnsi="Tahoma"/>
      <w:color w:val="000000"/>
      <w:shd w:val="clear" w:color="auto" w:fill="000080"/>
    </w:rPr>
  </w:style>
  <w:style w:type="character" w:styleId="CommentReference">
    <w:name w:val="annotation reference"/>
    <w:uiPriority w:val="98"/>
    <w:semiHidden/>
    <w:rsid w:val="005077FA"/>
    <w:rPr>
      <w:sz w:val="16"/>
      <w:szCs w:val="16"/>
    </w:rPr>
  </w:style>
  <w:style w:type="paragraph" w:styleId="CommentText">
    <w:name w:val="annotation text"/>
    <w:basedOn w:val="Normal"/>
    <w:link w:val="CommentTextChar"/>
    <w:uiPriority w:val="98"/>
    <w:semiHidden/>
    <w:rsid w:val="005077FA"/>
  </w:style>
  <w:style w:type="character" w:customStyle="1" w:styleId="CommentTextChar">
    <w:name w:val="Comment Text Char"/>
    <w:basedOn w:val="DefaultParagraphFont"/>
    <w:link w:val="CommentText"/>
    <w:uiPriority w:val="98"/>
    <w:semiHidden/>
    <w:rsid w:val="005077FA"/>
    <w:rPr>
      <w:color w:val="000000"/>
    </w:rPr>
  </w:style>
  <w:style w:type="paragraph" w:styleId="Header">
    <w:name w:val="header"/>
    <w:basedOn w:val="Normal"/>
    <w:link w:val="HeaderChar"/>
    <w:uiPriority w:val="98"/>
    <w:semiHidden/>
    <w:locked/>
    <w:rsid w:val="005077FA"/>
    <w:pPr>
      <w:tabs>
        <w:tab w:val="center" w:pos="4320"/>
        <w:tab w:val="right" w:pos="8640"/>
      </w:tabs>
    </w:pPr>
  </w:style>
  <w:style w:type="character" w:customStyle="1" w:styleId="HeaderChar">
    <w:name w:val="Header Char"/>
    <w:basedOn w:val="DefaultParagraphFont"/>
    <w:link w:val="Header"/>
    <w:uiPriority w:val="98"/>
    <w:semiHidden/>
    <w:rsid w:val="005077FA"/>
    <w:rPr>
      <w:color w:val="000000"/>
    </w:rPr>
  </w:style>
  <w:style w:type="paragraph" w:styleId="TOC1">
    <w:name w:val="toc 1"/>
    <w:basedOn w:val="Normal"/>
    <w:next w:val="Normal"/>
    <w:uiPriority w:val="98"/>
    <w:semiHidden/>
    <w:locked/>
    <w:rsid w:val="005077FA"/>
  </w:style>
  <w:style w:type="paragraph" w:styleId="Index1">
    <w:name w:val="index 1"/>
    <w:basedOn w:val="Normal"/>
    <w:next w:val="Normal"/>
    <w:uiPriority w:val="98"/>
    <w:semiHidden/>
    <w:locked/>
    <w:rsid w:val="005077FA"/>
    <w:pPr>
      <w:ind w:left="200" w:hanging="200"/>
    </w:pPr>
  </w:style>
  <w:style w:type="paragraph" w:styleId="TOC2">
    <w:name w:val="toc 2"/>
    <w:basedOn w:val="Normal"/>
    <w:next w:val="Normal"/>
    <w:uiPriority w:val="98"/>
    <w:semiHidden/>
    <w:locked/>
    <w:rsid w:val="005077FA"/>
    <w:pPr>
      <w:ind w:left="200"/>
    </w:pPr>
  </w:style>
  <w:style w:type="paragraph" w:styleId="TOC3">
    <w:name w:val="toc 3"/>
    <w:basedOn w:val="Normal"/>
    <w:next w:val="Normal"/>
    <w:uiPriority w:val="98"/>
    <w:semiHidden/>
    <w:locked/>
    <w:rsid w:val="005077FA"/>
    <w:pPr>
      <w:ind w:left="400"/>
    </w:pPr>
  </w:style>
  <w:style w:type="paragraph" w:styleId="TOC4">
    <w:name w:val="toc 4"/>
    <w:basedOn w:val="Normal"/>
    <w:next w:val="Normal"/>
    <w:uiPriority w:val="98"/>
    <w:semiHidden/>
    <w:locked/>
    <w:rsid w:val="005077FA"/>
    <w:pPr>
      <w:ind w:left="600"/>
    </w:pPr>
  </w:style>
  <w:style w:type="paragraph" w:styleId="TOC5">
    <w:name w:val="toc 5"/>
    <w:basedOn w:val="Normal"/>
    <w:next w:val="Normal"/>
    <w:uiPriority w:val="98"/>
    <w:semiHidden/>
    <w:locked/>
    <w:rsid w:val="005077FA"/>
    <w:pPr>
      <w:ind w:left="800"/>
    </w:pPr>
  </w:style>
  <w:style w:type="paragraph" w:styleId="TOC6">
    <w:name w:val="toc 6"/>
    <w:basedOn w:val="Normal"/>
    <w:next w:val="Normal"/>
    <w:uiPriority w:val="98"/>
    <w:semiHidden/>
    <w:locked/>
    <w:rsid w:val="005077FA"/>
    <w:pPr>
      <w:ind w:left="1000"/>
    </w:pPr>
  </w:style>
  <w:style w:type="paragraph" w:styleId="TOC7">
    <w:name w:val="toc 7"/>
    <w:basedOn w:val="Normal"/>
    <w:next w:val="Normal"/>
    <w:uiPriority w:val="98"/>
    <w:semiHidden/>
    <w:locked/>
    <w:rsid w:val="005077FA"/>
    <w:pPr>
      <w:ind w:left="1200"/>
    </w:pPr>
  </w:style>
  <w:style w:type="paragraph" w:styleId="TOC8">
    <w:name w:val="toc 8"/>
    <w:basedOn w:val="Normal"/>
    <w:next w:val="Normal"/>
    <w:uiPriority w:val="98"/>
    <w:semiHidden/>
    <w:locked/>
    <w:rsid w:val="005077FA"/>
    <w:pPr>
      <w:ind w:left="1400"/>
    </w:pPr>
  </w:style>
  <w:style w:type="paragraph" w:styleId="TOC9">
    <w:name w:val="toc 9"/>
    <w:basedOn w:val="Normal"/>
    <w:next w:val="Normal"/>
    <w:uiPriority w:val="98"/>
    <w:semiHidden/>
    <w:locked/>
    <w:rsid w:val="005077FA"/>
    <w:pPr>
      <w:ind w:left="1600"/>
    </w:pPr>
  </w:style>
  <w:style w:type="paragraph" w:styleId="FootnoteText">
    <w:name w:val="footnote text"/>
    <w:basedOn w:val="Normal"/>
    <w:link w:val="FootnoteTextChar"/>
    <w:uiPriority w:val="98"/>
    <w:semiHidden/>
    <w:locked/>
    <w:rsid w:val="005077FA"/>
    <w:rPr>
      <w:rFonts w:ascii="Verdana" w:hAnsi="Verdana"/>
      <w:sz w:val="13"/>
    </w:rPr>
  </w:style>
  <w:style w:type="character" w:customStyle="1" w:styleId="FootnoteTextChar">
    <w:name w:val="Footnote Text Char"/>
    <w:basedOn w:val="DefaultParagraphFont"/>
    <w:link w:val="FootnoteText"/>
    <w:uiPriority w:val="98"/>
    <w:semiHidden/>
    <w:rsid w:val="005077FA"/>
    <w:rPr>
      <w:rFonts w:ascii="Verdana" w:hAnsi="Verdana"/>
      <w:color w:val="000000"/>
      <w:sz w:val="13"/>
    </w:rPr>
  </w:style>
  <w:style w:type="character" w:styleId="FootnoteReference">
    <w:name w:val="footnote reference"/>
    <w:uiPriority w:val="98"/>
    <w:semiHidden/>
    <w:locked/>
    <w:rsid w:val="005077FA"/>
    <w:rPr>
      <w:vertAlign w:val="superscript"/>
    </w:rPr>
  </w:style>
  <w:style w:type="paragraph" w:styleId="Footer">
    <w:name w:val="footer"/>
    <w:basedOn w:val="Normal"/>
    <w:link w:val="FooterChar"/>
    <w:uiPriority w:val="98"/>
    <w:semiHidden/>
    <w:locked/>
    <w:rsid w:val="005077FA"/>
    <w:pPr>
      <w:tabs>
        <w:tab w:val="center" w:pos="4320"/>
        <w:tab w:val="right" w:pos="8640"/>
      </w:tabs>
    </w:pPr>
  </w:style>
  <w:style w:type="character" w:customStyle="1" w:styleId="FooterChar">
    <w:name w:val="Footer Char"/>
    <w:basedOn w:val="DefaultParagraphFont"/>
    <w:link w:val="Footer"/>
    <w:uiPriority w:val="98"/>
    <w:semiHidden/>
    <w:rsid w:val="005077FA"/>
    <w:rPr>
      <w:color w:val="000000"/>
    </w:rPr>
  </w:style>
  <w:style w:type="paragraph" w:styleId="CommentSubject">
    <w:name w:val="annotation subject"/>
    <w:basedOn w:val="CommentText"/>
    <w:next w:val="CommentText"/>
    <w:link w:val="CommentSubjectChar"/>
    <w:uiPriority w:val="98"/>
    <w:semiHidden/>
    <w:locked/>
    <w:rsid w:val="005077FA"/>
    <w:rPr>
      <w:b/>
      <w:bCs/>
    </w:rPr>
  </w:style>
  <w:style w:type="character" w:customStyle="1" w:styleId="CommentSubjectChar">
    <w:name w:val="Comment Subject Char"/>
    <w:basedOn w:val="CommentTextChar"/>
    <w:link w:val="CommentSubject"/>
    <w:uiPriority w:val="98"/>
    <w:semiHidden/>
    <w:rsid w:val="005077FA"/>
    <w:rPr>
      <w:b/>
      <w:bCs/>
      <w:color w:val="000000"/>
    </w:rPr>
  </w:style>
  <w:style w:type="paragraph" w:styleId="Index2">
    <w:name w:val="index 2"/>
    <w:basedOn w:val="Normal"/>
    <w:next w:val="Normal"/>
    <w:uiPriority w:val="98"/>
    <w:semiHidden/>
    <w:locked/>
    <w:rsid w:val="005077FA"/>
    <w:pPr>
      <w:ind w:left="480" w:hanging="240"/>
    </w:pPr>
  </w:style>
  <w:style w:type="paragraph" w:styleId="Index3">
    <w:name w:val="index 3"/>
    <w:basedOn w:val="Normal"/>
    <w:next w:val="Normal"/>
    <w:uiPriority w:val="98"/>
    <w:semiHidden/>
    <w:locked/>
    <w:rsid w:val="005077FA"/>
    <w:pPr>
      <w:ind w:left="720" w:hanging="240"/>
    </w:pPr>
  </w:style>
  <w:style w:type="character" w:styleId="Hyperlink0">
    <w:name w:val="Hyperlink"/>
    <w:uiPriority w:val="98"/>
    <w:semiHidden/>
    <w:locked/>
    <w:rsid w:val="005077FA"/>
    <w:rPr>
      <w:color w:val="0000FF"/>
      <w:u w:val="single"/>
    </w:rPr>
  </w:style>
  <w:style w:type="character" w:styleId="Strong">
    <w:name w:val="Strong"/>
    <w:uiPriority w:val="98"/>
    <w:locked/>
    <w:rsid w:val="005077FA"/>
    <w:rPr>
      <w:b/>
    </w:rPr>
  </w:style>
  <w:style w:type="character" w:styleId="PageNumber">
    <w:name w:val="page number"/>
    <w:uiPriority w:val="98"/>
    <w:semiHidden/>
    <w:locked/>
    <w:rsid w:val="005077FA"/>
  </w:style>
  <w:style w:type="character" w:styleId="FollowedHyperlink">
    <w:name w:val="FollowedHyperlink"/>
    <w:uiPriority w:val="98"/>
    <w:semiHidden/>
    <w:locked/>
    <w:rsid w:val="005077FA"/>
    <w:rPr>
      <w:color w:val="800080"/>
      <w:u w:val="single"/>
    </w:rPr>
  </w:style>
  <w:style w:type="character" w:customStyle="1" w:styleId="FootnoteCharacters">
    <w:name w:val="Footnote Characters"/>
    <w:semiHidden/>
    <w:locked/>
    <w:rsid w:val="005077FA"/>
    <w:rPr>
      <w:vertAlign w:val="superscript"/>
    </w:rPr>
  </w:style>
  <w:style w:type="character" w:customStyle="1" w:styleId="EndnoteCharacters">
    <w:name w:val="Endnote Characters"/>
    <w:semiHidden/>
    <w:locked/>
    <w:rsid w:val="005077FA"/>
    <w:rPr>
      <w:vertAlign w:val="superscript"/>
    </w:rPr>
  </w:style>
  <w:style w:type="character" w:customStyle="1" w:styleId="NumberingSymbols">
    <w:name w:val="Numbering Symbols"/>
    <w:semiHidden/>
    <w:locked/>
    <w:rsid w:val="005077FA"/>
  </w:style>
  <w:style w:type="paragraph" w:styleId="List">
    <w:name w:val="List"/>
    <w:basedOn w:val="Normal"/>
    <w:uiPriority w:val="98"/>
    <w:semiHidden/>
    <w:locked/>
    <w:rsid w:val="005077FA"/>
    <w:pPr>
      <w:spacing w:after="120"/>
    </w:pPr>
    <w:rPr>
      <w:rFonts w:cs="Tahoma"/>
    </w:rPr>
  </w:style>
  <w:style w:type="paragraph" w:customStyle="1" w:styleId="Index">
    <w:name w:val="Index"/>
    <w:basedOn w:val="Normal"/>
    <w:semiHidden/>
    <w:locked/>
    <w:rsid w:val="005077FA"/>
    <w:pPr>
      <w:suppressLineNumbers/>
    </w:pPr>
    <w:rPr>
      <w:rFonts w:cs="Tahoma"/>
    </w:rPr>
  </w:style>
  <w:style w:type="paragraph" w:customStyle="1" w:styleId="Heading">
    <w:name w:val="Heading"/>
    <w:basedOn w:val="Normal"/>
    <w:next w:val="Normal"/>
    <w:semiHidden/>
    <w:locked/>
    <w:rsid w:val="005077FA"/>
    <w:pPr>
      <w:keepNext/>
      <w:spacing w:before="240" w:after="120"/>
    </w:pPr>
    <w:rPr>
      <w:rFonts w:ascii="Arial" w:eastAsia="MS Mincho" w:hAnsi="Arial" w:cs="Tahoma"/>
      <w:sz w:val="28"/>
      <w:szCs w:val="28"/>
    </w:rPr>
  </w:style>
  <w:style w:type="paragraph" w:customStyle="1" w:styleId="Tablecelltext">
    <w:name w:val="Table cell text"/>
    <w:basedOn w:val="Normal"/>
    <w:semiHidden/>
    <w:locked/>
    <w:rsid w:val="005077FA"/>
    <w:rPr>
      <w:rFonts w:ascii="Arial" w:hAnsi="Arial"/>
    </w:rPr>
  </w:style>
  <w:style w:type="paragraph" w:customStyle="1" w:styleId="Framecontents">
    <w:name w:val="Frame contents"/>
    <w:basedOn w:val="Normal"/>
    <w:semiHidden/>
    <w:locked/>
    <w:rsid w:val="005077FA"/>
    <w:pPr>
      <w:spacing w:after="120"/>
    </w:pPr>
  </w:style>
  <w:style w:type="paragraph" w:styleId="ListParagraph">
    <w:name w:val="List Paragraph"/>
    <w:basedOn w:val="Normal"/>
    <w:uiPriority w:val="98"/>
    <w:locked/>
    <w:rsid w:val="005077FA"/>
    <w:pPr>
      <w:ind w:left="720"/>
    </w:pPr>
  </w:style>
  <w:style w:type="paragraph" w:styleId="TOCHeading">
    <w:name w:val="TOC Heading"/>
    <w:basedOn w:val="Heading1"/>
    <w:next w:val="Normal"/>
    <w:uiPriority w:val="98"/>
    <w:semiHidden/>
    <w:qFormat/>
    <w:locked/>
    <w:rsid w:val="005077FA"/>
    <w:pPr>
      <w:keepLines/>
      <w:spacing w:after="0" w:line="259" w:lineRule="auto"/>
      <w:outlineLvl w:val="9"/>
    </w:pPr>
    <w:rPr>
      <w:rFonts w:ascii="Calibri Light" w:hAnsi="Calibri Light"/>
      <w:b w:val="0"/>
      <w:color w:val="2E74B5"/>
      <w:kern w:val="0"/>
      <w:sz w:val="32"/>
      <w:szCs w:val="32"/>
    </w:rPr>
  </w:style>
  <w:style w:type="paragraph" w:styleId="BalloonText">
    <w:name w:val="Balloon Text"/>
    <w:basedOn w:val="Normal"/>
    <w:link w:val="BalloonTextChar"/>
    <w:uiPriority w:val="98"/>
    <w:semiHidden/>
    <w:unhideWhenUsed/>
    <w:locked/>
    <w:rsid w:val="005077FA"/>
    <w:rPr>
      <w:rFonts w:ascii="Segoe UI" w:hAnsi="Segoe UI" w:cs="Segoe UI"/>
      <w:sz w:val="18"/>
      <w:szCs w:val="18"/>
    </w:rPr>
  </w:style>
  <w:style w:type="character" w:customStyle="1" w:styleId="BalloonTextChar">
    <w:name w:val="Balloon Text Char"/>
    <w:basedOn w:val="DefaultParagraphFont"/>
    <w:link w:val="BalloonText"/>
    <w:uiPriority w:val="98"/>
    <w:semiHidden/>
    <w:rsid w:val="005077FA"/>
    <w:rPr>
      <w:rFonts w:ascii="Segoe UI" w:hAnsi="Segoe UI" w:cs="Segoe UI"/>
      <w:color w:val="000000"/>
      <w:sz w:val="18"/>
      <w:szCs w:val="18"/>
    </w:rPr>
  </w:style>
  <w:style w:type="paragraph" w:styleId="Bibliography">
    <w:name w:val="Bibliography"/>
    <w:basedOn w:val="Normal"/>
    <w:next w:val="Normal"/>
    <w:uiPriority w:val="98"/>
    <w:semiHidden/>
    <w:unhideWhenUsed/>
    <w:locked/>
    <w:rsid w:val="005077FA"/>
  </w:style>
  <w:style w:type="paragraph" w:styleId="BlockText">
    <w:name w:val="Block Text"/>
    <w:basedOn w:val="Normal"/>
    <w:uiPriority w:val="98"/>
    <w:semiHidden/>
    <w:locked/>
    <w:rsid w:val="005077FA"/>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uiPriority w:val="98"/>
    <w:semiHidden/>
    <w:locked/>
    <w:rsid w:val="005077FA"/>
    <w:pPr>
      <w:spacing w:after="120"/>
    </w:pPr>
  </w:style>
  <w:style w:type="character" w:customStyle="1" w:styleId="BodyTextChar">
    <w:name w:val="Body Text Char"/>
    <w:basedOn w:val="DefaultParagraphFont"/>
    <w:link w:val="BodyText"/>
    <w:uiPriority w:val="98"/>
    <w:semiHidden/>
    <w:rsid w:val="005077FA"/>
    <w:rPr>
      <w:color w:val="000000"/>
    </w:rPr>
  </w:style>
  <w:style w:type="paragraph" w:styleId="BodyText2">
    <w:name w:val="Body Text 2"/>
    <w:basedOn w:val="Normal"/>
    <w:link w:val="BodyText2Char"/>
    <w:uiPriority w:val="98"/>
    <w:semiHidden/>
    <w:locked/>
    <w:rsid w:val="005077FA"/>
    <w:pPr>
      <w:spacing w:after="120" w:line="480" w:lineRule="auto"/>
    </w:pPr>
  </w:style>
  <w:style w:type="character" w:customStyle="1" w:styleId="BodyText2Char">
    <w:name w:val="Body Text 2 Char"/>
    <w:basedOn w:val="DefaultParagraphFont"/>
    <w:link w:val="BodyText2"/>
    <w:uiPriority w:val="98"/>
    <w:semiHidden/>
    <w:rsid w:val="005077FA"/>
    <w:rPr>
      <w:color w:val="000000"/>
    </w:rPr>
  </w:style>
  <w:style w:type="paragraph" w:styleId="BodyText3">
    <w:name w:val="Body Text 3"/>
    <w:basedOn w:val="Normal"/>
    <w:link w:val="BodyText3Char"/>
    <w:uiPriority w:val="98"/>
    <w:semiHidden/>
    <w:locked/>
    <w:rsid w:val="005077FA"/>
    <w:pPr>
      <w:spacing w:after="120"/>
    </w:pPr>
    <w:rPr>
      <w:sz w:val="16"/>
      <w:szCs w:val="16"/>
    </w:rPr>
  </w:style>
  <w:style w:type="character" w:customStyle="1" w:styleId="BodyText3Char">
    <w:name w:val="Body Text 3 Char"/>
    <w:basedOn w:val="DefaultParagraphFont"/>
    <w:link w:val="BodyText3"/>
    <w:uiPriority w:val="98"/>
    <w:semiHidden/>
    <w:rsid w:val="005077FA"/>
    <w:rPr>
      <w:color w:val="000000"/>
      <w:sz w:val="16"/>
      <w:szCs w:val="16"/>
    </w:rPr>
  </w:style>
  <w:style w:type="paragraph" w:styleId="BodyTextFirstIndent">
    <w:name w:val="Body Text First Indent"/>
    <w:basedOn w:val="BodyText"/>
    <w:link w:val="BodyTextFirstIndentChar"/>
    <w:uiPriority w:val="98"/>
    <w:semiHidden/>
    <w:locked/>
    <w:rsid w:val="005077FA"/>
    <w:pPr>
      <w:spacing w:after="0"/>
      <w:ind w:firstLine="360"/>
    </w:pPr>
  </w:style>
  <w:style w:type="character" w:customStyle="1" w:styleId="BodyTextFirstIndentChar">
    <w:name w:val="Body Text First Indent Char"/>
    <w:basedOn w:val="BodyTextChar"/>
    <w:link w:val="BodyTextFirstIndent"/>
    <w:uiPriority w:val="98"/>
    <w:semiHidden/>
    <w:rsid w:val="005077FA"/>
    <w:rPr>
      <w:color w:val="000000"/>
    </w:rPr>
  </w:style>
  <w:style w:type="paragraph" w:styleId="BodyTextIndent">
    <w:name w:val="Body Text Indent"/>
    <w:basedOn w:val="Normal"/>
    <w:link w:val="BodyTextIndentChar"/>
    <w:uiPriority w:val="98"/>
    <w:semiHidden/>
    <w:locked/>
    <w:rsid w:val="005077FA"/>
    <w:pPr>
      <w:spacing w:after="120"/>
      <w:ind w:left="360"/>
    </w:pPr>
  </w:style>
  <w:style w:type="character" w:customStyle="1" w:styleId="BodyTextIndentChar">
    <w:name w:val="Body Text Indent Char"/>
    <w:basedOn w:val="DefaultParagraphFont"/>
    <w:link w:val="BodyTextIndent"/>
    <w:uiPriority w:val="98"/>
    <w:semiHidden/>
    <w:rsid w:val="005077FA"/>
    <w:rPr>
      <w:color w:val="000000"/>
    </w:rPr>
  </w:style>
  <w:style w:type="paragraph" w:styleId="BodyTextFirstIndent2">
    <w:name w:val="Body Text First Indent 2"/>
    <w:basedOn w:val="BodyTextIndent"/>
    <w:link w:val="BodyTextFirstIndent2Char"/>
    <w:uiPriority w:val="98"/>
    <w:semiHidden/>
    <w:locked/>
    <w:rsid w:val="005077FA"/>
    <w:pPr>
      <w:spacing w:after="0"/>
      <w:ind w:firstLine="360"/>
    </w:pPr>
  </w:style>
  <w:style w:type="character" w:customStyle="1" w:styleId="BodyTextFirstIndent2Char">
    <w:name w:val="Body Text First Indent 2 Char"/>
    <w:basedOn w:val="BodyTextIndentChar"/>
    <w:link w:val="BodyTextFirstIndent2"/>
    <w:uiPriority w:val="98"/>
    <w:semiHidden/>
    <w:rsid w:val="005077FA"/>
    <w:rPr>
      <w:color w:val="000000"/>
    </w:rPr>
  </w:style>
  <w:style w:type="paragraph" w:styleId="BodyTextIndent2">
    <w:name w:val="Body Text Indent 2"/>
    <w:basedOn w:val="Normal"/>
    <w:link w:val="BodyTextIndent2Char"/>
    <w:uiPriority w:val="98"/>
    <w:semiHidden/>
    <w:locked/>
    <w:rsid w:val="005077FA"/>
    <w:pPr>
      <w:spacing w:after="120" w:line="480" w:lineRule="auto"/>
      <w:ind w:left="360"/>
    </w:pPr>
  </w:style>
  <w:style w:type="character" w:customStyle="1" w:styleId="BodyTextIndent2Char">
    <w:name w:val="Body Text Indent 2 Char"/>
    <w:basedOn w:val="DefaultParagraphFont"/>
    <w:link w:val="BodyTextIndent2"/>
    <w:uiPriority w:val="98"/>
    <w:semiHidden/>
    <w:rsid w:val="005077FA"/>
    <w:rPr>
      <w:color w:val="000000"/>
    </w:rPr>
  </w:style>
  <w:style w:type="paragraph" w:styleId="BodyTextIndent3">
    <w:name w:val="Body Text Indent 3"/>
    <w:basedOn w:val="Normal"/>
    <w:link w:val="BodyTextIndent3Char"/>
    <w:uiPriority w:val="98"/>
    <w:semiHidden/>
    <w:locked/>
    <w:rsid w:val="005077FA"/>
    <w:pPr>
      <w:spacing w:after="120"/>
      <w:ind w:left="360"/>
    </w:pPr>
    <w:rPr>
      <w:sz w:val="16"/>
      <w:szCs w:val="16"/>
    </w:rPr>
  </w:style>
  <w:style w:type="character" w:customStyle="1" w:styleId="BodyTextIndent3Char">
    <w:name w:val="Body Text Indent 3 Char"/>
    <w:basedOn w:val="DefaultParagraphFont"/>
    <w:link w:val="BodyTextIndent3"/>
    <w:uiPriority w:val="98"/>
    <w:semiHidden/>
    <w:rsid w:val="005077FA"/>
    <w:rPr>
      <w:color w:val="000000"/>
      <w:sz w:val="16"/>
      <w:szCs w:val="16"/>
    </w:rPr>
  </w:style>
  <w:style w:type="paragraph" w:styleId="Caption">
    <w:name w:val="caption"/>
    <w:basedOn w:val="Normal"/>
    <w:next w:val="Normal"/>
    <w:uiPriority w:val="98"/>
    <w:semiHidden/>
    <w:locked/>
    <w:rsid w:val="005077FA"/>
    <w:pPr>
      <w:spacing w:after="200"/>
    </w:pPr>
    <w:rPr>
      <w:i/>
      <w:iCs/>
      <w:color w:val="1F497D"/>
      <w:sz w:val="18"/>
      <w:szCs w:val="18"/>
    </w:rPr>
  </w:style>
  <w:style w:type="paragraph" w:styleId="Closing">
    <w:name w:val="Closing"/>
    <w:basedOn w:val="Normal"/>
    <w:link w:val="ClosingChar"/>
    <w:uiPriority w:val="98"/>
    <w:semiHidden/>
    <w:locked/>
    <w:rsid w:val="005077FA"/>
    <w:pPr>
      <w:ind w:left="4320"/>
    </w:pPr>
  </w:style>
  <w:style w:type="character" w:customStyle="1" w:styleId="ClosingChar">
    <w:name w:val="Closing Char"/>
    <w:basedOn w:val="DefaultParagraphFont"/>
    <w:link w:val="Closing"/>
    <w:uiPriority w:val="98"/>
    <w:semiHidden/>
    <w:rsid w:val="005077FA"/>
    <w:rPr>
      <w:color w:val="000000"/>
    </w:rPr>
  </w:style>
  <w:style w:type="paragraph" w:styleId="Date">
    <w:name w:val="Date"/>
    <w:basedOn w:val="Normal"/>
    <w:next w:val="Normal"/>
    <w:link w:val="DateChar"/>
    <w:uiPriority w:val="98"/>
    <w:semiHidden/>
    <w:locked/>
    <w:rsid w:val="005077FA"/>
  </w:style>
  <w:style w:type="character" w:customStyle="1" w:styleId="DateChar">
    <w:name w:val="Date Char"/>
    <w:basedOn w:val="DefaultParagraphFont"/>
    <w:link w:val="Date"/>
    <w:uiPriority w:val="98"/>
    <w:semiHidden/>
    <w:rsid w:val="005077FA"/>
    <w:rPr>
      <w:color w:val="000000"/>
    </w:rPr>
  </w:style>
  <w:style w:type="paragraph" w:styleId="E-mailSignature">
    <w:name w:val="E-mail Signature"/>
    <w:basedOn w:val="Normal"/>
    <w:link w:val="E-mailSignatureChar"/>
    <w:uiPriority w:val="98"/>
    <w:semiHidden/>
    <w:locked/>
    <w:rsid w:val="005077FA"/>
  </w:style>
  <w:style w:type="character" w:customStyle="1" w:styleId="E-mailSignatureChar">
    <w:name w:val="E-mail Signature Char"/>
    <w:basedOn w:val="DefaultParagraphFont"/>
    <w:link w:val="E-mailSignature"/>
    <w:uiPriority w:val="98"/>
    <w:semiHidden/>
    <w:rsid w:val="005077FA"/>
    <w:rPr>
      <w:color w:val="000000"/>
    </w:rPr>
  </w:style>
  <w:style w:type="paragraph" w:styleId="EndnoteText">
    <w:name w:val="endnote text"/>
    <w:basedOn w:val="Normal"/>
    <w:link w:val="EndnoteTextChar"/>
    <w:uiPriority w:val="98"/>
    <w:semiHidden/>
    <w:locked/>
    <w:rsid w:val="005077FA"/>
  </w:style>
  <w:style w:type="character" w:customStyle="1" w:styleId="EndnoteTextChar">
    <w:name w:val="Endnote Text Char"/>
    <w:basedOn w:val="DefaultParagraphFont"/>
    <w:link w:val="EndnoteText"/>
    <w:uiPriority w:val="98"/>
    <w:semiHidden/>
    <w:rsid w:val="005077FA"/>
    <w:rPr>
      <w:color w:val="000000"/>
    </w:rPr>
  </w:style>
  <w:style w:type="paragraph" w:styleId="EnvelopeAddress">
    <w:name w:val="envelope address"/>
    <w:basedOn w:val="Normal"/>
    <w:uiPriority w:val="98"/>
    <w:semiHidden/>
    <w:locked/>
    <w:rsid w:val="005077FA"/>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uiPriority w:val="98"/>
    <w:semiHidden/>
    <w:locked/>
    <w:rsid w:val="005077FA"/>
    <w:rPr>
      <w:rFonts w:ascii="Cambria" w:hAnsi="Cambria"/>
    </w:rPr>
  </w:style>
  <w:style w:type="paragraph" w:styleId="HTMLAddress">
    <w:name w:val="HTML Address"/>
    <w:basedOn w:val="Normal"/>
    <w:link w:val="HTMLAddressChar"/>
    <w:uiPriority w:val="98"/>
    <w:semiHidden/>
    <w:locked/>
    <w:rsid w:val="005077FA"/>
    <w:rPr>
      <w:i/>
      <w:iCs/>
    </w:rPr>
  </w:style>
  <w:style w:type="character" w:customStyle="1" w:styleId="HTMLAddressChar">
    <w:name w:val="HTML Address Char"/>
    <w:basedOn w:val="DefaultParagraphFont"/>
    <w:link w:val="HTMLAddress"/>
    <w:uiPriority w:val="98"/>
    <w:semiHidden/>
    <w:rsid w:val="005077FA"/>
    <w:rPr>
      <w:i/>
      <w:iCs/>
      <w:color w:val="000000"/>
    </w:rPr>
  </w:style>
  <w:style w:type="paragraph" w:styleId="HTMLPreformatted">
    <w:name w:val="HTML Preformatted"/>
    <w:basedOn w:val="Normal"/>
    <w:link w:val="HTMLPreformattedChar"/>
    <w:uiPriority w:val="98"/>
    <w:semiHidden/>
    <w:locked/>
    <w:rsid w:val="005077FA"/>
    <w:rPr>
      <w:rFonts w:ascii="Consolas" w:hAnsi="Consolas"/>
    </w:rPr>
  </w:style>
  <w:style w:type="character" w:customStyle="1" w:styleId="HTMLPreformattedChar">
    <w:name w:val="HTML Preformatted Char"/>
    <w:basedOn w:val="DefaultParagraphFont"/>
    <w:link w:val="HTMLPreformatted"/>
    <w:uiPriority w:val="98"/>
    <w:semiHidden/>
    <w:rsid w:val="005077FA"/>
    <w:rPr>
      <w:rFonts w:ascii="Consolas" w:hAnsi="Consolas"/>
      <w:color w:val="000000"/>
    </w:rPr>
  </w:style>
  <w:style w:type="paragraph" w:styleId="Index4">
    <w:name w:val="index 4"/>
    <w:basedOn w:val="Normal"/>
    <w:next w:val="Normal"/>
    <w:uiPriority w:val="98"/>
    <w:semiHidden/>
    <w:locked/>
    <w:rsid w:val="005077FA"/>
    <w:pPr>
      <w:ind w:left="800" w:hanging="200"/>
    </w:pPr>
  </w:style>
  <w:style w:type="paragraph" w:styleId="Index5">
    <w:name w:val="index 5"/>
    <w:basedOn w:val="Normal"/>
    <w:next w:val="Normal"/>
    <w:uiPriority w:val="98"/>
    <w:semiHidden/>
    <w:locked/>
    <w:rsid w:val="005077FA"/>
    <w:pPr>
      <w:ind w:left="1000" w:hanging="200"/>
    </w:pPr>
  </w:style>
  <w:style w:type="paragraph" w:styleId="Index6">
    <w:name w:val="index 6"/>
    <w:basedOn w:val="Normal"/>
    <w:next w:val="Normal"/>
    <w:uiPriority w:val="98"/>
    <w:semiHidden/>
    <w:locked/>
    <w:rsid w:val="005077FA"/>
    <w:pPr>
      <w:ind w:left="1200" w:hanging="200"/>
    </w:pPr>
  </w:style>
  <w:style w:type="paragraph" w:styleId="Index7">
    <w:name w:val="index 7"/>
    <w:basedOn w:val="Normal"/>
    <w:next w:val="Normal"/>
    <w:uiPriority w:val="98"/>
    <w:semiHidden/>
    <w:locked/>
    <w:rsid w:val="005077FA"/>
    <w:pPr>
      <w:ind w:left="1400" w:hanging="200"/>
    </w:pPr>
  </w:style>
  <w:style w:type="paragraph" w:styleId="Index8">
    <w:name w:val="index 8"/>
    <w:basedOn w:val="Normal"/>
    <w:next w:val="Normal"/>
    <w:uiPriority w:val="98"/>
    <w:semiHidden/>
    <w:locked/>
    <w:rsid w:val="005077FA"/>
    <w:pPr>
      <w:ind w:left="1600" w:hanging="200"/>
    </w:pPr>
  </w:style>
  <w:style w:type="paragraph" w:styleId="Index9">
    <w:name w:val="index 9"/>
    <w:basedOn w:val="Normal"/>
    <w:next w:val="Normal"/>
    <w:uiPriority w:val="98"/>
    <w:semiHidden/>
    <w:locked/>
    <w:rsid w:val="005077FA"/>
    <w:pPr>
      <w:ind w:left="1800" w:hanging="200"/>
    </w:pPr>
  </w:style>
  <w:style w:type="paragraph" w:styleId="IndexHeading">
    <w:name w:val="index heading"/>
    <w:basedOn w:val="Normal"/>
    <w:next w:val="Index1"/>
    <w:uiPriority w:val="98"/>
    <w:semiHidden/>
    <w:locked/>
    <w:rsid w:val="005077FA"/>
    <w:rPr>
      <w:rFonts w:ascii="Cambria" w:hAnsi="Cambria"/>
      <w:b/>
      <w:bCs/>
    </w:rPr>
  </w:style>
  <w:style w:type="paragraph" w:styleId="IntenseQuote">
    <w:name w:val="Intense Quote"/>
    <w:basedOn w:val="Normal"/>
    <w:next w:val="Normal"/>
    <w:link w:val="IntenseQuoteChar"/>
    <w:uiPriority w:val="98"/>
    <w:semiHidden/>
    <w:locked/>
    <w:rsid w:val="005077FA"/>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basedOn w:val="DefaultParagraphFont"/>
    <w:link w:val="IntenseQuote"/>
    <w:uiPriority w:val="98"/>
    <w:semiHidden/>
    <w:rsid w:val="005077FA"/>
    <w:rPr>
      <w:i/>
      <w:iCs/>
      <w:color w:val="4F81BD"/>
    </w:rPr>
  </w:style>
  <w:style w:type="paragraph" w:styleId="List2">
    <w:name w:val="List 2"/>
    <w:basedOn w:val="Normal"/>
    <w:uiPriority w:val="98"/>
    <w:semiHidden/>
    <w:locked/>
    <w:rsid w:val="005077FA"/>
    <w:pPr>
      <w:ind w:left="720" w:hanging="360"/>
      <w:contextualSpacing/>
    </w:pPr>
  </w:style>
  <w:style w:type="paragraph" w:styleId="List3">
    <w:name w:val="List 3"/>
    <w:basedOn w:val="Normal"/>
    <w:uiPriority w:val="98"/>
    <w:semiHidden/>
    <w:locked/>
    <w:rsid w:val="005077FA"/>
    <w:pPr>
      <w:ind w:left="1080" w:hanging="360"/>
      <w:contextualSpacing/>
    </w:pPr>
  </w:style>
  <w:style w:type="paragraph" w:styleId="List4">
    <w:name w:val="List 4"/>
    <w:basedOn w:val="Normal"/>
    <w:uiPriority w:val="98"/>
    <w:semiHidden/>
    <w:locked/>
    <w:rsid w:val="005077FA"/>
    <w:pPr>
      <w:ind w:left="1440" w:hanging="360"/>
      <w:contextualSpacing/>
    </w:pPr>
  </w:style>
  <w:style w:type="paragraph" w:styleId="List5">
    <w:name w:val="List 5"/>
    <w:basedOn w:val="Normal"/>
    <w:uiPriority w:val="98"/>
    <w:semiHidden/>
    <w:locked/>
    <w:rsid w:val="005077FA"/>
    <w:pPr>
      <w:ind w:left="1800" w:hanging="360"/>
      <w:contextualSpacing/>
    </w:pPr>
  </w:style>
  <w:style w:type="paragraph" w:styleId="ListBullet">
    <w:name w:val="List Bullet"/>
    <w:basedOn w:val="Normal"/>
    <w:uiPriority w:val="98"/>
    <w:semiHidden/>
    <w:locked/>
    <w:rsid w:val="005077FA"/>
    <w:pPr>
      <w:numPr>
        <w:numId w:val="8"/>
      </w:numPr>
      <w:contextualSpacing/>
    </w:pPr>
  </w:style>
  <w:style w:type="paragraph" w:styleId="ListBullet2">
    <w:name w:val="List Bullet 2"/>
    <w:basedOn w:val="Normal"/>
    <w:uiPriority w:val="98"/>
    <w:semiHidden/>
    <w:locked/>
    <w:rsid w:val="005077FA"/>
    <w:pPr>
      <w:numPr>
        <w:numId w:val="9"/>
      </w:numPr>
      <w:contextualSpacing/>
    </w:pPr>
  </w:style>
  <w:style w:type="paragraph" w:styleId="ListBullet3">
    <w:name w:val="List Bullet 3"/>
    <w:basedOn w:val="Normal"/>
    <w:uiPriority w:val="98"/>
    <w:semiHidden/>
    <w:locked/>
    <w:rsid w:val="005077FA"/>
    <w:pPr>
      <w:numPr>
        <w:numId w:val="10"/>
      </w:numPr>
      <w:contextualSpacing/>
    </w:pPr>
  </w:style>
  <w:style w:type="paragraph" w:styleId="ListBullet4">
    <w:name w:val="List Bullet 4"/>
    <w:basedOn w:val="Normal"/>
    <w:uiPriority w:val="98"/>
    <w:semiHidden/>
    <w:locked/>
    <w:rsid w:val="005077FA"/>
    <w:pPr>
      <w:numPr>
        <w:numId w:val="11"/>
      </w:numPr>
      <w:contextualSpacing/>
    </w:pPr>
  </w:style>
  <w:style w:type="paragraph" w:styleId="ListBullet5">
    <w:name w:val="List Bullet 5"/>
    <w:basedOn w:val="Normal"/>
    <w:uiPriority w:val="98"/>
    <w:semiHidden/>
    <w:locked/>
    <w:rsid w:val="005077FA"/>
    <w:pPr>
      <w:numPr>
        <w:numId w:val="12"/>
      </w:numPr>
      <w:contextualSpacing/>
    </w:pPr>
  </w:style>
  <w:style w:type="paragraph" w:styleId="ListContinue">
    <w:name w:val="List Continue"/>
    <w:basedOn w:val="Normal"/>
    <w:uiPriority w:val="98"/>
    <w:semiHidden/>
    <w:locked/>
    <w:rsid w:val="005077FA"/>
    <w:pPr>
      <w:spacing w:after="120"/>
      <w:ind w:left="360"/>
      <w:contextualSpacing/>
    </w:pPr>
  </w:style>
  <w:style w:type="paragraph" w:styleId="ListContinue2">
    <w:name w:val="List Continue 2"/>
    <w:basedOn w:val="Normal"/>
    <w:uiPriority w:val="98"/>
    <w:semiHidden/>
    <w:locked/>
    <w:rsid w:val="005077FA"/>
    <w:pPr>
      <w:spacing w:after="120"/>
      <w:ind w:left="720"/>
      <w:contextualSpacing/>
    </w:pPr>
  </w:style>
  <w:style w:type="paragraph" w:styleId="ListContinue3">
    <w:name w:val="List Continue 3"/>
    <w:basedOn w:val="Normal"/>
    <w:uiPriority w:val="98"/>
    <w:semiHidden/>
    <w:locked/>
    <w:rsid w:val="005077FA"/>
    <w:pPr>
      <w:spacing w:after="120"/>
      <w:ind w:left="1080"/>
      <w:contextualSpacing/>
    </w:pPr>
  </w:style>
  <w:style w:type="paragraph" w:styleId="ListContinue4">
    <w:name w:val="List Continue 4"/>
    <w:basedOn w:val="Normal"/>
    <w:uiPriority w:val="98"/>
    <w:semiHidden/>
    <w:locked/>
    <w:rsid w:val="005077FA"/>
    <w:pPr>
      <w:spacing w:after="120"/>
      <w:ind w:left="1440"/>
      <w:contextualSpacing/>
    </w:pPr>
  </w:style>
  <w:style w:type="paragraph" w:styleId="ListContinue5">
    <w:name w:val="List Continue 5"/>
    <w:basedOn w:val="Normal"/>
    <w:uiPriority w:val="98"/>
    <w:semiHidden/>
    <w:locked/>
    <w:rsid w:val="005077FA"/>
    <w:pPr>
      <w:spacing w:after="120"/>
      <w:ind w:left="1800"/>
      <w:contextualSpacing/>
    </w:pPr>
  </w:style>
  <w:style w:type="paragraph" w:styleId="ListNumber">
    <w:name w:val="List Number"/>
    <w:basedOn w:val="Normal"/>
    <w:uiPriority w:val="98"/>
    <w:semiHidden/>
    <w:locked/>
    <w:rsid w:val="005077FA"/>
    <w:pPr>
      <w:numPr>
        <w:numId w:val="13"/>
      </w:numPr>
      <w:contextualSpacing/>
    </w:pPr>
  </w:style>
  <w:style w:type="paragraph" w:styleId="ListNumber2">
    <w:name w:val="List Number 2"/>
    <w:basedOn w:val="Normal"/>
    <w:uiPriority w:val="98"/>
    <w:semiHidden/>
    <w:locked/>
    <w:rsid w:val="005077FA"/>
    <w:pPr>
      <w:numPr>
        <w:numId w:val="14"/>
      </w:numPr>
      <w:contextualSpacing/>
    </w:pPr>
  </w:style>
  <w:style w:type="paragraph" w:styleId="ListNumber3">
    <w:name w:val="List Number 3"/>
    <w:basedOn w:val="Normal"/>
    <w:uiPriority w:val="98"/>
    <w:semiHidden/>
    <w:locked/>
    <w:rsid w:val="005077FA"/>
    <w:pPr>
      <w:numPr>
        <w:numId w:val="15"/>
      </w:numPr>
      <w:contextualSpacing/>
    </w:pPr>
  </w:style>
  <w:style w:type="paragraph" w:styleId="ListNumber4">
    <w:name w:val="List Number 4"/>
    <w:basedOn w:val="Normal"/>
    <w:uiPriority w:val="98"/>
    <w:semiHidden/>
    <w:locked/>
    <w:rsid w:val="005077FA"/>
    <w:pPr>
      <w:numPr>
        <w:numId w:val="16"/>
      </w:numPr>
      <w:contextualSpacing/>
    </w:pPr>
  </w:style>
  <w:style w:type="paragraph" w:styleId="ListNumber5">
    <w:name w:val="List Number 5"/>
    <w:basedOn w:val="Normal"/>
    <w:uiPriority w:val="98"/>
    <w:semiHidden/>
    <w:locked/>
    <w:rsid w:val="005077FA"/>
    <w:pPr>
      <w:numPr>
        <w:numId w:val="17"/>
      </w:numPr>
      <w:contextualSpacing/>
    </w:pPr>
  </w:style>
  <w:style w:type="paragraph" w:styleId="MacroText">
    <w:name w:val="macro"/>
    <w:link w:val="MacroTextChar"/>
    <w:uiPriority w:val="98"/>
    <w:semiHidden/>
    <w:locked/>
    <w:rsid w:val="005077FA"/>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000000"/>
    </w:rPr>
  </w:style>
  <w:style w:type="character" w:customStyle="1" w:styleId="MacroTextChar">
    <w:name w:val="Macro Text Char"/>
    <w:basedOn w:val="DefaultParagraphFont"/>
    <w:link w:val="MacroText"/>
    <w:uiPriority w:val="98"/>
    <w:semiHidden/>
    <w:rsid w:val="005077FA"/>
    <w:rPr>
      <w:rFonts w:ascii="Consolas" w:hAnsi="Consolas"/>
      <w:color w:val="000000"/>
    </w:rPr>
  </w:style>
  <w:style w:type="paragraph" w:styleId="MessageHeader">
    <w:name w:val="Message Header"/>
    <w:basedOn w:val="Normal"/>
    <w:link w:val="MessageHeaderChar"/>
    <w:uiPriority w:val="98"/>
    <w:semiHidden/>
    <w:locked/>
    <w:rsid w:val="005077F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uiPriority w:val="98"/>
    <w:semiHidden/>
    <w:rsid w:val="005077FA"/>
    <w:rPr>
      <w:rFonts w:ascii="Cambria" w:hAnsi="Cambria"/>
      <w:color w:val="000000"/>
      <w:sz w:val="24"/>
      <w:szCs w:val="24"/>
      <w:shd w:val="pct20" w:color="auto" w:fill="auto"/>
    </w:rPr>
  </w:style>
  <w:style w:type="paragraph" w:styleId="NoSpacing">
    <w:name w:val="No Spacing"/>
    <w:uiPriority w:val="98"/>
    <w:semiHidden/>
    <w:locked/>
    <w:rsid w:val="005077FA"/>
    <w:rPr>
      <w:color w:val="000000"/>
    </w:rPr>
  </w:style>
  <w:style w:type="paragraph" w:styleId="NormalWeb">
    <w:name w:val="Normal (Web)"/>
    <w:basedOn w:val="Normal"/>
    <w:uiPriority w:val="98"/>
    <w:semiHidden/>
    <w:locked/>
    <w:rsid w:val="005077FA"/>
    <w:rPr>
      <w:sz w:val="24"/>
      <w:szCs w:val="24"/>
    </w:rPr>
  </w:style>
  <w:style w:type="paragraph" w:styleId="NormalIndent">
    <w:name w:val="Normal Indent"/>
    <w:basedOn w:val="Normal"/>
    <w:uiPriority w:val="98"/>
    <w:semiHidden/>
    <w:locked/>
    <w:rsid w:val="005077FA"/>
    <w:pPr>
      <w:ind w:left="720"/>
    </w:pPr>
  </w:style>
  <w:style w:type="paragraph" w:styleId="NoteHeading">
    <w:name w:val="Note Heading"/>
    <w:basedOn w:val="Normal"/>
    <w:next w:val="Normal"/>
    <w:link w:val="NoteHeadingChar"/>
    <w:uiPriority w:val="98"/>
    <w:semiHidden/>
    <w:locked/>
    <w:rsid w:val="005077FA"/>
  </w:style>
  <w:style w:type="character" w:customStyle="1" w:styleId="NoteHeadingChar">
    <w:name w:val="Note Heading Char"/>
    <w:basedOn w:val="DefaultParagraphFont"/>
    <w:link w:val="NoteHeading"/>
    <w:uiPriority w:val="98"/>
    <w:semiHidden/>
    <w:rsid w:val="005077FA"/>
    <w:rPr>
      <w:color w:val="000000"/>
    </w:rPr>
  </w:style>
  <w:style w:type="paragraph" w:styleId="PlainText">
    <w:name w:val="Plain Text"/>
    <w:basedOn w:val="Normal"/>
    <w:link w:val="PlainTextChar"/>
    <w:uiPriority w:val="98"/>
    <w:semiHidden/>
    <w:locked/>
    <w:rsid w:val="005077FA"/>
    <w:rPr>
      <w:rFonts w:ascii="Consolas" w:hAnsi="Consolas"/>
      <w:sz w:val="21"/>
      <w:szCs w:val="21"/>
    </w:rPr>
  </w:style>
  <w:style w:type="character" w:customStyle="1" w:styleId="PlainTextChar">
    <w:name w:val="Plain Text Char"/>
    <w:basedOn w:val="DefaultParagraphFont"/>
    <w:link w:val="PlainText"/>
    <w:uiPriority w:val="98"/>
    <w:semiHidden/>
    <w:rsid w:val="005077FA"/>
    <w:rPr>
      <w:rFonts w:ascii="Consolas" w:hAnsi="Consolas"/>
      <w:color w:val="000000"/>
      <w:sz w:val="21"/>
      <w:szCs w:val="21"/>
    </w:rPr>
  </w:style>
  <w:style w:type="paragraph" w:styleId="Quote0">
    <w:name w:val="Quote"/>
    <w:basedOn w:val="Normal"/>
    <w:next w:val="Normal"/>
    <w:link w:val="QuoteChar"/>
    <w:uiPriority w:val="98"/>
    <w:semiHidden/>
    <w:locked/>
    <w:rsid w:val="005077FA"/>
    <w:pPr>
      <w:spacing w:before="200" w:after="160"/>
      <w:ind w:left="864" w:right="864"/>
      <w:jc w:val="center"/>
    </w:pPr>
    <w:rPr>
      <w:i/>
      <w:iCs/>
      <w:color w:val="404040"/>
    </w:rPr>
  </w:style>
  <w:style w:type="character" w:customStyle="1" w:styleId="QuoteChar">
    <w:name w:val="Quote Char"/>
    <w:basedOn w:val="DefaultParagraphFont"/>
    <w:link w:val="Quote0"/>
    <w:uiPriority w:val="98"/>
    <w:semiHidden/>
    <w:rsid w:val="005077FA"/>
    <w:rPr>
      <w:i/>
      <w:iCs/>
      <w:color w:val="404040"/>
    </w:rPr>
  </w:style>
  <w:style w:type="paragraph" w:styleId="Salutation">
    <w:name w:val="Salutation"/>
    <w:basedOn w:val="Normal"/>
    <w:next w:val="Normal"/>
    <w:link w:val="SalutationChar"/>
    <w:uiPriority w:val="98"/>
    <w:semiHidden/>
    <w:locked/>
    <w:rsid w:val="005077FA"/>
  </w:style>
  <w:style w:type="character" w:customStyle="1" w:styleId="SalutationChar">
    <w:name w:val="Salutation Char"/>
    <w:basedOn w:val="DefaultParagraphFont"/>
    <w:link w:val="Salutation"/>
    <w:uiPriority w:val="98"/>
    <w:semiHidden/>
    <w:rsid w:val="005077FA"/>
    <w:rPr>
      <w:color w:val="000000"/>
    </w:rPr>
  </w:style>
  <w:style w:type="paragraph" w:styleId="Signature">
    <w:name w:val="Signature"/>
    <w:basedOn w:val="Normal"/>
    <w:link w:val="SignatureChar"/>
    <w:uiPriority w:val="98"/>
    <w:semiHidden/>
    <w:locked/>
    <w:rsid w:val="005077FA"/>
    <w:pPr>
      <w:ind w:left="4320"/>
    </w:pPr>
  </w:style>
  <w:style w:type="character" w:customStyle="1" w:styleId="SignatureChar">
    <w:name w:val="Signature Char"/>
    <w:basedOn w:val="DefaultParagraphFont"/>
    <w:link w:val="Signature"/>
    <w:uiPriority w:val="98"/>
    <w:semiHidden/>
    <w:rsid w:val="005077FA"/>
    <w:rPr>
      <w:color w:val="000000"/>
    </w:rPr>
  </w:style>
  <w:style w:type="paragraph" w:styleId="TableofAuthorities">
    <w:name w:val="table of authorities"/>
    <w:basedOn w:val="Normal"/>
    <w:next w:val="Normal"/>
    <w:uiPriority w:val="98"/>
    <w:semiHidden/>
    <w:locked/>
    <w:rsid w:val="005077FA"/>
    <w:pPr>
      <w:ind w:left="200" w:hanging="200"/>
    </w:pPr>
  </w:style>
  <w:style w:type="paragraph" w:styleId="TableofFigures">
    <w:name w:val="table of figures"/>
    <w:basedOn w:val="Normal"/>
    <w:next w:val="Normal"/>
    <w:uiPriority w:val="98"/>
    <w:semiHidden/>
    <w:locked/>
    <w:rsid w:val="005077FA"/>
  </w:style>
  <w:style w:type="paragraph" w:styleId="TOAHeading">
    <w:name w:val="toa heading"/>
    <w:basedOn w:val="Normal"/>
    <w:next w:val="Normal"/>
    <w:uiPriority w:val="98"/>
    <w:semiHidden/>
    <w:locked/>
    <w:rsid w:val="005077FA"/>
    <w:pPr>
      <w:spacing w:before="120"/>
    </w:pPr>
    <w:rPr>
      <w:rFonts w:ascii="Cambria" w:hAnsi="Cambria"/>
      <w:b/>
      <w:bCs/>
      <w:sz w:val="24"/>
      <w:szCs w:val="24"/>
    </w:rPr>
  </w:style>
  <w:style w:type="paragraph" w:customStyle="1" w:styleId="Response">
    <w:name w:val=".Response"/>
    <w:basedOn w:val="Body1"/>
    <w:qFormat/>
    <w:rsid w:val="005077FA"/>
    <w:pPr>
      <w:spacing w:before="200" w:after="60" w:line="228" w:lineRule="exact"/>
      <w:ind w:left="576"/>
    </w:pPr>
    <w:rPr>
      <w:rFonts w:ascii="Franklin Gothic Book" w:hAnsi="Franklin Gothic Book"/>
      <w:sz w:val="19"/>
    </w:rPr>
  </w:style>
  <w:style w:type="character" w:customStyle="1" w:styleId="PromptHead">
    <w:name w:val=".Prompt Head"/>
    <w:uiPriority w:val="1"/>
    <w:qFormat/>
    <w:rsid w:val="005077FA"/>
    <w:rPr>
      <w:b/>
    </w:rPr>
  </w:style>
  <w:style w:type="paragraph" w:customStyle="1" w:styleId="ResponseNumber1">
    <w:name w:val=".Response Number1"/>
    <w:basedOn w:val="ListNumbered"/>
    <w:qFormat/>
    <w:rsid w:val="005077FA"/>
    <w:pPr>
      <w:numPr>
        <w:numId w:val="18"/>
      </w:numPr>
      <w:spacing w:before="100" w:after="40" w:line="220" w:lineRule="exact"/>
      <w:ind w:left="936"/>
    </w:pPr>
    <w:rPr>
      <w:rFonts w:ascii="Franklin Gothic Book" w:hAnsi="Franklin Gothic Book"/>
      <w:sz w:val="19"/>
    </w:rPr>
  </w:style>
  <w:style w:type="paragraph" w:customStyle="1" w:styleId="ResponseNumberSub">
    <w:name w:val=".Response NumberSub"/>
    <w:basedOn w:val="ListNumberedSub"/>
    <w:qFormat/>
    <w:rsid w:val="005077FA"/>
    <w:pPr>
      <w:numPr>
        <w:numId w:val="19"/>
      </w:numPr>
      <w:spacing w:before="0" w:after="40" w:line="220" w:lineRule="exact"/>
      <w:ind w:left="1296"/>
    </w:pPr>
    <w:rPr>
      <w:rFonts w:ascii="Franklin Gothic Book" w:hAnsi="Franklin Gothic Book"/>
      <w:sz w:val="19"/>
    </w:rPr>
  </w:style>
  <w:style w:type="paragraph" w:customStyle="1" w:styleId="ResponseNumber1Body">
    <w:name w:val=".Response Number1 Body"/>
    <w:basedOn w:val="ResponseNumber1"/>
    <w:qFormat/>
    <w:rsid w:val="005077FA"/>
    <w:pPr>
      <w:numPr>
        <w:numId w:val="0"/>
      </w:numPr>
      <w:spacing w:before="80" w:after="80"/>
      <w:ind w:left="936"/>
    </w:pPr>
  </w:style>
  <w:style w:type="paragraph" w:customStyle="1" w:styleId="ResponseNumberSubBody">
    <w:name w:val=".Response NumberSub Body"/>
    <w:basedOn w:val="ResponseNumberSub"/>
    <w:qFormat/>
    <w:rsid w:val="005077FA"/>
    <w:pPr>
      <w:numPr>
        <w:numId w:val="0"/>
      </w:numPr>
      <w:ind w:left="1296"/>
    </w:pPr>
  </w:style>
  <w:style w:type="paragraph" w:customStyle="1" w:styleId="Prompt">
    <w:name w:val=".Prompt"/>
    <w:basedOn w:val="Response"/>
    <w:qFormat/>
    <w:rsid w:val="005077FA"/>
  </w:style>
  <w:style w:type="character" w:customStyle="1" w:styleId="ResponseHead">
    <w:name w:val=".Response Head"/>
    <w:uiPriority w:val="1"/>
    <w:qFormat/>
    <w:rsid w:val="005077FA"/>
    <w:rPr>
      <w:b/>
    </w:rPr>
  </w:style>
  <w:style w:type="paragraph" w:customStyle="1" w:styleId="ResponseNumber">
    <w:name w:val=".Response Number"/>
    <w:basedOn w:val="ListNumbered"/>
    <w:qFormat/>
    <w:rsid w:val="005077FA"/>
    <w:pPr>
      <w:numPr>
        <w:numId w:val="0"/>
      </w:numPr>
      <w:spacing w:before="100" w:after="40" w:line="220" w:lineRule="exact"/>
      <w:ind w:left="936" w:hanging="360"/>
    </w:pPr>
    <w:rPr>
      <w:rFonts w:ascii="Franklin Gothic Book" w:hAnsi="Franklin Gothic Book"/>
      <w:sz w:val="19"/>
    </w:rPr>
  </w:style>
  <w:style w:type="paragraph" w:customStyle="1" w:styleId="ResponseBody">
    <w:name w:val=".Response Body"/>
    <w:basedOn w:val="ResponseNumber"/>
    <w:qFormat/>
    <w:rsid w:val="005077FA"/>
    <w:pPr>
      <w:spacing w:before="80" w:after="80"/>
      <w:ind w:firstLine="0"/>
    </w:pPr>
  </w:style>
  <w:style w:type="paragraph" w:customStyle="1" w:styleId="ResponseSubBody">
    <w:name w:val=".Response Sub Body"/>
    <w:basedOn w:val="ResponseNumberSub"/>
    <w:qFormat/>
    <w:rsid w:val="005077FA"/>
    <w:pPr>
      <w:numPr>
        <w:numId w:val="0"/>
      </w:numPr>
      <w:ind w:left="1296"/>
    </w:pPr>
  </w:style>
  <w:style w:type="paragraph" w:customStyle="1" w:styleId="ResponseBulletSub">
    <w:name w:val=".Response BulletSub"/>
    <w:basedOn w:val="ResponseNumberSub"/>
    <w:qFormat/>
    <w:rsid w:val="005077FA"/>
    <w:pPr>
      <w:numPr>
        <w:numId w:val="20"/>
      </w:numPr>
      <w:ind w:left="1296"/>
    </w:pPr>
  </w:style>
  <w:style w:type="character" w:styleId="UnresolvedMention">
    <w:name w:val="Unresolved Mention"/>
    <w:basedOn w:val="DefaultParagraphFont"/>
    <w:uiPriority w:val="99"/>
    <w:semiHidden/>
    <w:unhideWhenUsed/>
    <w:rsid w:val="005077FA"/>
    <w:rPr>
      <w:color w:val="605E5C"/>
      <w:shd w:val="clear" w:color="auto" w:fill="E1DFDD"/>
    </w:rPr>
  </w:style>
  <w:style w:type="table" w:styleId="PlainTable1">
    <w:name w:val="Plain Table 1"/>
    <w:basedOn w:val="TableNormal"/>
    <w:uiPriority w:val="41"/>
    <w:locked/>
    <w:rsid w:val="005077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5077F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999623687">
      <w:bodyDiv w:val="1"/>
      <w:marLeft w:val="0"/>
      <w:marRight w:val="0"/>
      <w:marTop w:val="0"/>
      <w:marBottom w:val="0"/>
      <w:divBdr>
        <w:top w:val="none" w:sz="0" w:space="0" w:color="auto"/>
        <w:left w:val="none" w:sz="0" w:space="0" w:color="auto"/>
        <w:bottom w:val="none" w:sz="0" w:space="0" w:color="auto"/>
        <w:right w:val="none" w:sz="0" w:space="0" w:color="auto"/>
      </w:divBdr>
    </w:div>
    <w:div w:id="1168054679">
      <w:bodyDiv w:val="1"/>
      <w:marLeft w:val="0"/>
      <w:marRight w:val="0"/>
      <w:marTop w:val="0"/>
      <w:marBottom w:val="0"/>
      <w:divBdr>
        <w:top w:val="none" w:sz="0" w:space="0" w:color="auto"/>
        <w:left w:val="none" w:sz="0" w:space="0" w:color="auto"/>
        <w:bottom w:val="none" w:sz="0" w:space="0" w:color="auto"/>
        <w:right w:val="none" w:sz="0" w:space="0" w:color="auto"/>
      </w:divBdr>
    </w:div>
    <w:div w:id="1262181502">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84197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in\OneDrive\Documents\Manning\01%20Manning%20Word%20Template%20and%20style%20sampler_PC_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59E03A-CF59-4FA7-8384-F8958982D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 Manning Word Template and style sampler_PC_2025</Template>
  <TotalTime>3902</TotalTime>
  <Pages>27</Pages>
  <Words>9706</Words>
  <Characters>55329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AgentFramework13</vt:lpstr>
    </vt:vector>
  </TitlesOfParts>
  <Company>DanielCostea</Company>
  <LinksUpToDate>false</LinksUpToDate>
  <CharactersWithSpaces>64906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AgentFramework13</dc:title>
  <dc:subject/>
  <dc:creator>DanielCostea</dc:creator>
  <cp:keywords/>
  <dc:description/>
  <cp:lastModifiedBy>Daniel Costea</cp:lastModifiedBy>
  <cp:revision>8</cp:revision>
  <cp:lastPrinted>2001-01-25T15:37:00Z</cp:lastPrinted>
  <dcterms:created xsi:type="dcterms:W3CDTF">2025-12-14T14:29:00Z</dcterms:created>
  <dcterms:modified xsi:type="dcterms:W3CDTF">2026-09-29T13:35:00Z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287dcb09-d04c-4884-b6cd-9f9d5cb7074c</vt:lpwstr>
  </property>
  <property fmtid="{D5CDD505-2E9C-101B-9397-08002B2CF9AE}" pid="8" name="MSIP_Label_defa4170-0d19-0005-0004-bc88714345d2_Enabled">
    <vt:lpwstr>true</vt:lpwstr>
  </property>
  <property fmtid="{D5CDD505-2E9C-101B-9397-08002B2CF9AE}" pid="9" name="MSIP_Label_defa4170-0d19-0005-0004-bc88714345d2_SetDate">
    <vt:lpwstr>2026-06-19T11:12:40Z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46290f65-d346-4426-a2aa-b760ea2848d5</vt:lpwstr>
  </property>
  <property fmtid="{D5CDD505-2E9C-101B-9397-08002B2CF9AE}" pid="13" name="MSIP_Label_defa4170-0d19-0005-0004-bc88714345d2_ActionId">
    <vt:lpwstr>73aa4e99-138f-4014-ae77-739f2aadefed</vt:lpwstr>
  </property>
  <property fmtid="{D5CDD505-2E9C-101B-9397-08002B2CF9AE}" pid="14" name="MSIP_Label_defa4170-0d19-0005-0004-bc88714345d2_ContentBits">
    <vt:lpwstr>0</vt:lpwstr>
  </property>
  <property fmtid="{D5CDD505-2E9C-101B-9397-08002B2CF9AE}" pid="15" name="MSIP_Label_defa4170-0d19-0005-0004-bc88714345d2_Tag">
    <vt:lpwstr>10, 3, 0, 1</vt:lpwstr>
  </property>
</Properties>
</file>